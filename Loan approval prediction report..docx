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3C4" w:rsidRPr="000743C4" w:rsidRDefault="000743C4" w:rsidP="000743C4">
      <w:pPr>
        <w:jc w:val="center"/>
        <w:rPr>
          <w:rFonts w:ascii="Elephant" w:hAnsi="Elephant"/>
          <w:color w:val="000000"/>
          <w:sz w:val="72"/>
          <w:szCs w:val="72"/>
          <w:u w:val="double"/>
          <w:shd w:val="clear" w:color="auto" w:fill="F8F8FB"/>
        </w:rPr>
      </w:pPr>
      <w:r w:rsidRPr="000743C4">
        <w:rPr>
          <w:rFonts w:ascii="Elephant" w:hAnsi="Elephant"/>
          <w:color w:val="000000"/>
          <w:sz w:val="72"/>
          <w:szCs w:val="72"/>
          <w:u w:val="double"/>
          <w:shd w:val="clear" w:color="auto" w:fill="F8F8FB"/>
        </w:rPr>
        <w:t>Loan Approval Prediction</w:t>
      </w:r>
    </w:p>
    <w:p w:rsidR="000743C4" w:rsidRDefault="000743C4" w:rsidP="000743C4">
      <w:pPr>
        <w:jc w:val="center"/>
        <w:rPr>
          <w:rFonts w:ascii="Elephant" w:hAnsi="Elephant"/>
          <w:color w:val="000000"/>
          <w:sz w:val="72"/>
          <w:szCs w:val="72"/>
          <w:shd w:val="clear" w:color="auto" w:fill="F8F8FB"/>
        </w:rPr>
      </w:pPr>
    </w:p>
    <w:p w:rsidR="000743C4" w:rsidRPr="000743C4" w:rsidRDefault="000743C4" w:rsidP="000743C4">
      <w:pPr>
        <w:jc w:val="left"/>
        <w:rPr>
          <w:rFonts w:ascii="Elephant" w:hAnsi="Elephant"/>
          <w:color w:val="000000"/>
          <w:sz w:val="72"/>
          <w:szCs w:val="72"/>
          <w:u w:val="single"/>
          <w:shd w:val="clear" w:color="auto" w:fill="F8F8FB"/>
        </w:rPr>
      </w:pPr>
      <w:proofErr w:type="gramStart"/>
      <w:r w:rsidRPr="000743C4">
        <w:rPr>
          <w:rFonts w:ascii="Elephant" w:eastAsia="Times New Roman" w:hAnsi="Elephant" w:cs="Arial"/>
          <w:color w:val="000000"/>
          <w:sz w:val="32"/>
          <w:szCs w:val="116"/>
          <w:u w:val="single"/>
          <w:bdr w:val="none" w:sz="0" w:space="0" w:color="auto" w:frame="1"/>
          <w:lang w:val="en-IN" w:eastAsia="en-IN"/>
        </w:rPr>
        <w:t>1.INTRODUCTION</w:t>
      </w:r>
      <w:proofErr w:type="gramEnd"/>
    </w:p>
    <w:p w:rsidR="000743C4" w:rsidRDefault="000743C4" w:rsidP="000743C4">
      <w:pPr>
        <w:pStyle w:val="NoSpacing"/>
        <w:rPr>
          <w:rFonts w:ascii="Elephant" w:hAnsi="Elephant"/>
          <w:color w:val="000000"/>
          <w:sz w:val="72"/>
          <w:szCs w:val="72"/>
          <w:shd w:val="clear" w:color="auto" w:fill="F8F8FB"/>
        </w:rPr>
      </w:pPr>
    </w:p>
    <w:p w:rsidR="000743C4" w:rsidRPr="00D2004C" w:rsidRDefault="000743C4" w:rsidP="000743C4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Loan Distribution is the main business part of many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banks</w:t>
      </w:r>
      <w:proofErr w:type="gramEnd"/>
      <w:r w:rsidRPr="00D2004C">
        <w:rPr>
          <w:sz w:val="32"/>
          <w:szCs w:val="32"/>
        </w:rPr>
        <w:t xml:space="preserve">. The main portion of banks income comes from the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loan</w:t>
      </w:r>
      <w:proofErr w:type="gramEnd"/>
      <w:r w:rsidRPr="00D2004C">
        <w:rPr>
          <w:sz w:val="32"/>
          <w:szCs w:val="32"/>
        </w:rPr>
        <w:t xml:space="preserve"> distributed to customers. These banks apply interest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on</w:t>
      </w:r>
      <w:proofErr w:type="gramEnd"/>
      <w:r w:rsidRPr="00D2004C">
        <w:rPr>
          <w:sz w:val="32"/>
          <w:szCs w:val="32"/>
        </w:rPr>
        <w:t xml:space="preserve"> loan which are distributed to customers.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The main objective of banks is to invest their assets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in</w:t>
      </w:r>
      <w:proofErr w:type="gramEnd"/>
      <w:r w:rsidRPr="00D2004C">
        <w:rPr>
          <w:sz w:val="32"/>
          <w:szCs w:val="32"/>
        </w:rPr>
        <w:t xml:space="preserve"> safe customers. Up to now many banks are processing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loans</w:t>
      </w:r>
      <w:proofErr w:type="gramEnd"/>
      <w:r w:rsidRPr="00D2004C">
        <w:rPr>
          <w:sz w:val="32"/>
          <w:szCs w:val="32"/>
        </w:rPr>
        <w:t xml:space="preserve"> after regress process of verification and validation.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But till now no bank can give surety that the customer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who</w:t>
      </w:r>
      <w:proofErr w:type="gramEnd"/>
      <w:r w:rsidRPr="00D2004C">
        <w:rPr>
          <w:sz w:val="32"/>
          <w:szCs w:val="32"/>
        </w:rPr>
        <w:t xml:space="preserve"> is chosen for loan application is safe or not. So to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avoid</w:t>
      </w:r>
      <w:proofErr w:type="gramEnd"/>
      <w:r w:rsidRPr="00D2004C">
        <w:rPr>
          <w:sz w:val="32"/>
          <w:szCs w:val="32"/>
        </w:rPr>
        <w:t xml:space="preserve"> this situation we introduced a system for the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approval</w:t>
      </w:r>
      <w:proofErr w:type="gramEnd"/>
      <w:r w:rsidRPr="00D2004C">
        <w:rPr>
          <w:sz w:val="32"/>
          <w:szCs w:val="32"/>
        </w:rPr>
        <w:t xml:space="preserve"> of bank loans known as Loan Prediction System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>Using Python.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>Loan Prediction System is a software which checks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the</w:t>
      </w:r>
      <w:proofErr w:type="gramEnd"/>
      <w:r w:rsidRPr="00D2004C">
        <w:rPr>
          <w:sz w:val="32"/>
          <w:szCs w:val="32"/>
        </w:rPr>
        <w:t xml:space="preserve"> eligibility of a particular customer who is capable of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paying</w:t>
      </w:r>
      <w:proofErr w:type="gramEnd"/>
      <w:r w:rsidRPr="00D2004C">
        <w:rPr>
          <w:sz w:val="32"/>
          <w:szCs w:val="32"/>
        </w:rPr>
        <w:t xml:space="preserve"> loan or not. This system checks various parameters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such</w:t>
      </w:r>
      <w:proofErr w:type="gramEnd"/>
      <w:r w:rsidRPr="00D2004C">
        <w:rPr>
          <w:sz w:val="32"/>
          <w:szCs w:val="32"/>
        </w:rPr>
        <w:t xml:space="preserve"> as customer’s </w:t>
      </w:r>
      <w:proofErr w:type="spellStart"/>
      <w:r w:rsidRPr="00D2004C">
        <w:rPr>
          <w:sz w:val="32"/>
          <w:szCs w:val="32"/>
        </w:rPr>
        <w:t>martial</w:t>
      </w:r>
      <w:proofErr w:type="spellEnd"/>
      <w:r w:rsidRPr="00D2004C">
        <w:rPr>
          <w:sz w:val="32"/>
          <w:szCs w:val="32"/>
        </w:rPr>
        <w:t xml:space="preserve"> status, income, expenditure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and</w:t>
      </w:r>
      <w:proofErr w:type="gramEnd"/>
      <w:r w:rsidRPr="00D2004C">
        <w:rPr>
          <w:sz w:val="32"/>
          <w:szCs w:val="32"/>
        </w:rPr>
        <w:t xml:space="preserve"> various factors. This process is applied for many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customers</w:t>
      </w:r>
      <w:proofErr w:type="gramEnd"/>
      <w:r w:rsidRPr="00D2004C">
        <w:rPr>
          <w:sz w:val="32"/>
          <w:szCs w:val="32"/>
        </w:rPr>
        <w:t xml:space="preserve"> of trained data set. By considering these factors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a</w:t>
      </w:r>
      <w:proofErr w:type="gramEnd"/>
      <w:r w:rsidRPr="00D2004C">
        <w:rPr>
          <w:sz w:val="32"/>
          <w:szCs w:val="32"/>
        </w:rPr>
        <w:t xml:space="preserve"> required model is built. This model is applied on the test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data</w:t>
      </w:r>
      <w:proofErr w:type="gramEnd"/>
      <w:r w:rsidRPr="00D2004C">
        <w:rPr>
          <w:sz w:val="32"/>
          <w:szCs w:val="32"/>
        </w:rPr>
        <w:t xml:space="preserve"> set for getting required output. The output generated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will</w:t>
      </w:r>
      <w:proofErr w:type="gramEnd"/>
      <w:r w:rsidRPr="00D2004C">
        <w:rPr>
          <w:sz w:val="32"/>
          <w:szCs w:val="32"/>
        </w:rPr>
        <w:t xml:space="preserve"> be in the form of yes or no. Yes indicates that a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particular</w:t>
      </w:r>
      <w:proofErr w:type="gramEnd"/>
      <w:r w:rsidRPr="00D2004C">
        <w:rPr>
          <w:sz w:val="32"/>
          <w:szCs w:val="32"/>
        </w:rPr>
        <w:t xml:space="preserve"> customer is capable of paying loan and no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indicates</w:t>
      </w:r>
      <w:proofErr w:type="gramEnd"/>
      <w:r w:rsidRPr="00D2004C">
        <w:rPr>
          <w:sz w:val="32"/>
          <w:szCs w:val="32"/>
        </w:rPr>
        <w:t xml:space="preserve"> that the particular customer is not capable of 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paying</w:t>
      </w:r>
      <w:proofErr w:type="gramEnd"/>
      <w:r w:rsidRPr="00D2004C">
        <w:rPr>
          <w:sz w:val="32"/>
          <w:szCs w:val="32"/>
        </w:rPr>
        <w:t xml:space="preserve"> loan. Based on these factors we can approve loans</w:t>
      </w:r>
    </w:p>
    <w:p w:rsidR="000743C4" w:rsidRPr="00D2004C" w:rsidRDefault="000743C4" w:rsidP="000743C4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for</w:t>
      </w:r>
      <w:proofErr w:type="gramEnd"/>
      <w:r w:rsidRPr="00D2004C">
        <w:rPr>
          <w:sz w:val="32"/>
          <w:szCs w:val="32"/>
        </w:rPr>
        <w:t xml:space="preserve"> customers</w:t>
      </w:r>
    </w:p>
    <w:p w:rsidR="00FC1431" w:rsidRDefault="00FC1431" w:rsidP="000743C4">
      <w:pPr>
        <w:pStyle w:val="NoSpacing"/>
        <w:rPr>
          <w:rFonts w:ascii="Gill Sans MT" w:hAnsi="Gill Sans MT"/>
          <w:sz w:val="40"/>
          <w:szCs w:val="40"/>
        </w:rPr>
      </w:pPr>
    </w:p>
    <w:p w:rsidR="00FC1431" w:rsidRDefault="00FC1431" w:rsidP="000743C4">
      <w:pPr>
        <w:pStyle w:val="NoSpacing"/>
        <w:rPr>
          <w:rFonts w:ascii="Elephant" w:hAnsi="Elephant"/>
          <w:color w:val="000000"/>
          <w:sz w:val="32"/>
          <w:szCs w:val="32"/>
          <w:u w:val="single"/>
          <w:shd w:val="clear" w:color="auto" w:fill="F8F8FB"/>
        </w:rPr>
      </w:pPr>
      <w:r w:rsidRPr="00FC1431">
        <w:rPr>
          <w:rFonts w:ascii="Elephant" w:hAnsi="Elephant"/>
          <w:color w:val="000000"/>
          <w:sz w:val="32"/>
          <w:szCs w:val="32"/>
          <w:u w:val="single"/>
          <w:shd w:val="clear" w:color="auto" w:fill="F8F8FB"/>
        </w:rPr>
        <w:lastRenderedPageBreak/>
        <w:t>2. LITERATURE SURVEY</w:t>
      </w:r>
    </w:p>
    <w:p w:rsidR="00FC1431" w:rsidRDefault="00FC1431" w:rsidP="000743C4">
      <w:pPr>
        <w:pStyle w:val="NoSpacing"/>
        <w:rPr>
          <w:rFonts w:ascii="Elephant" w:hAnsi="Elephant"/>
          <w:color w:val="000000"/>
          <w:sz w:val="32"/>
          <w:szCs w:val="32"/>
          <w:u w:val="single"/>
          <w:shd w:val="clear" w:color="auto" w:fill="F8F8FB"/>
        </w:rPr>
      </w:pP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Data Analysis for prediction of loan based nature of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clients</w:t>
      </w:r>
      <w:proofErr w:type="gramEnd"/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The report main intention is to classify the nature of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clients</w:t>
      </w:r>
      <w:proofErr w:type="gramEnd"/>
      <w:r w:rsidRPr="00D2004C">
        <w:rPr>
          <w:sz w:val="32"/>
          <w:szCs w:val="32"/>
        </w:rPr>
        <w:t xml:space="preserve"> for loans. Depending upon the certain factors the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report</w:t>
      </w:r>
      <w:proofErr w:type="gramEnd"/>
      <w:r w:rsidRPr="00D2004C">
        <w:rPr>
          <w:sz w:val="32"/>
          <w:szCs w:val="32"/>
        </w:rPr>
        <w:t xml:space="preserve"> classifies the customers. Classification is done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through</w:t>
      </w:r>
      <w:proofErr w:type="gramEnd"/>
      <w:r w:rsidRPr="00D2004C">
        <w:rPr>
          <w:sz w:val="32"/>
          <w:szCs w:val="32"/>
        </w:rPr>
        <w:t xml:space="preserve"> exploratory data analyses [1].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Exploratory data analysis is a technique that analyzes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and</w:t>
      </w:r>
      <w:proofErr w:type="gramEnd"/>
      <w:r w:rsidRPr="00D2004C">
        <w:rPr>
          <w:sz w:val="32"/>
          <w:szCs w:val="32"/>
        </w:rPr>
        <w:t xml:space="preserve"> summaries the main features from training dataset.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Prediction of Loan Approval using Machine Learning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>Approach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>Machine learning [2] is a phenomenon in which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analytical</w:t>
      </w:r>
      <w:proofErr w:type="gramEnd"/>
      <w:r w:rsidRPr="00D2004C">
        <w:rPr>
          <w:sz w:val="32"/>
          <w:szCs w:val="32"/>
        </w:rPr>
        <w:t xml:space="preserve"> model is </w:t>
      </w:r>
      <w:proofErr w:type="spellStart"/>
      <w:r w:rsidRPr="00D2004C">
        <w:rPr>
          <w:sz w:val="32"/>
          <w:szCs w:val="32"/>
        </w:rPr>
        <w:t>build</w:t>
      </w:r>
      <w:proofErr w:type="spellEnd"/>
      <w:r w:rsidRPr="00D2004C">
        <w:rPr>
          <w:sz w:val="32"/>
          <w:szCs w:val="32"/>
        </w:rPr>
        <w:t xml:space="preserve"> from the trained model.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This model is applied on test data for providing of the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accurate</w:t>
      </w:r>
      <w:proofErr w:type="gramEnd"/>
      <w:r w:rsidRPr="00D2004C">
        <w:rPr>
          <w:sz w:val="32"/>
          <w:szCs w:val="32"/>
        </w:rPr>
        <w:t xml:space="preserve"> results.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Here the author used three algorithms for prediction of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loan</w:t>
      </w:r>
      <w:proofErr w:type="gramEnd"/>
      <w:r w:rsidRPr="00D2004C">
        <w:rPr>
          <w:sz w:val="32"/>
          <w:szCs w:val="32"/>
        </w:rPr>
        <w:t>. They are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1. K </w:t>
      </w:r>
      <w:proofErr w:type="gramStart"/>
      <w:r w:rsidRPr="00D2004C">
        <w:rPr>
          <w:sz w:val="32"/>
          <w:szCs w:val="32"/>
        </w:rPr>
        <w:t>Nearest</w:t>
      </w:r>
      <w:proofErr w:type="gramEnd"/>
      <w:r w:rsidRPr="00D2004C">
        <w:rPr>
          <w:sz w:val="32"/>
          <w:szCs w:val="32"/>
        </w:rPr>
        <w:t xml:space="preserve"> Neighbor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>2. Decision Tree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>3. Random Forests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The main purpose of this report is to provide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immediate</w:t>
      </w:r>
      <w:proofErr w:type="gramEnd"/>
      <w:r w:rsidRPr="00D2004C">
        <w:rPr>
          <w:sz w:val="32"/>
          <w:szCs w:val="32"/>
        </w:rPr>
        <w:t xml:space="preserve"> and accurate results for the approval of loan to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the</w:t>
      </w:r>
      <w:proofErr w:type="gramEnd"/>
      <w:r w:rsidRPr="00D2004C">
        <w:rPr>
          <w:sz w:val="32"/>
          <w:szCs w:val="32"/>
        </w:rPr>
        <w:t xml:space="preserve"> eligible customers. In banking sector there will be n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number</w:t>
      </w:r>
      <w:proofErr w:type="gramEnd"/>
      <w:r w:rsidRPr="00D2004C">
        <w:rPr>
          <w:sz w:val="32"/>
          <w:szCs w:val="32"/>
        </w:rPr>
        <w:t xml:space="preserve"> of people who apply loans. It is difficult to check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customer’s</w:t>
      </w:r>
      <w:proofErr w:type="gramEnd"/>
      <w:r w:rsidRPr="00D2004C">
        <w:rPr>
          <w:sz w:val="32"/>
          <w:szCs w:val="32"/>
        </w:rPr>
        <w:t xml:space="preserve"> eligibility through paper work. The system can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provide accurate results for the n number of </w:t>
      </w:r>
      <w:proofErr w:type="spellStart"/>
      <w:r w:rsidRPr="00D2004C">
        <w:rPr>
          <w:sz w:val="32"/>
          <w:szCs w:val="32"/>
        </w:rPr>
        <w:t>people.Building</w:t>
      </w:r>
      <w:proofErr w:type="spellEnd"/>
      <w:r w:rsidRPr="00D2004C">
        <w:rPr>
          <w:sz w:val="32"/>
          <w:szCs w:val="32"/>
        </w:rPr>
        <w:t xml:space="preserve"> the model using Random Forest Approac</w:t>
      </w:r>
      <w:r w:rsidR="005E0160" w:rsidRPr="00D2004C">
        <w:rPr>
          <w:sz w:val="32"/>
          <w:szCs w:val="32"/>
        </w:rPr>
        <w:t xml:space="preserve">h </w:t>
      </w:r>
      <w:r w:rsidRPr="00D2004C">
        <w:rPr>
          <w:sz w:val="32"/>
          <w:szCs w:val="32"/>
        </w:rPr>
        <w:t xml:space="preserve">In this report we have discussed about credit risk and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credit</w:t>
      </w:r>
      <w:proofErr w:type="gramEnd"/>
      <w:r w:rsidRPr="00D2004C">
        <w:rPr>
          <w:sz w:val="32"/>
          <w:szCs w:val="32"/>
        </w:rPr>
        <w:t xml:space="preserve"> analysis. Banking sectors success mainly depends of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credit</w:t>
      </w:r>
      <w:proofErr w:type="gramEnd"/>
      <w:r w:rsidRPr="00D2004C">
        <w:rPr>
          <w:sz w:val="32"/>
          <w:szCs w:val="32"/>
        </w:rPr>
        <w:t xml:space="preserve"> risk analysis. In this report we have used Random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Forest [3] approach to build the model. The use of Random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Forest is because Random Forest Approach provides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accurate</w:t>
      </w:r>
      <w:proofErr w:type="gramEnd"/>
      <w:r w:rsidRPr="00D2004C">
        <w:rPr>
          <w:sz w:val="32"/>
          <w:szCs w:val="32"/>
        </w:rPr>
        <w:t xml:space="preserve"> results than the K Nearest Neighbor and Decision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>Tree.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lastRenderedPageBreak/>
        <w:t>Ensemble model survey for loan prediction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In this report author has used Random Forest approach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for</w:t>
      </w:r>
      <w:proofErr w:type="gramEnd"/>
      <w:r w:rsidRPr="00D2004C">
        <w:rPr>
          <w:sz w:val="32"/>
          <w:szCs w:val="32"/>
        </w:rPr>
        <w:t xml:space="preserve"> building a model. In this report two or more classifiers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are</w:t>
      </w:r>
      <w:proofErr w:type="gramEnd"/>
      <w:r w:rsidRPr="00D2004C">
        <w:rPr>
          <w:sz w:val="32"/>
          <w:szCs w:val="32"/>
        </w:rPr>
        <w:t xml:space="preserve"> combined together and identify a perfect model for </w:t>
      </w:r>
    </w:p>
    <w:p w:rsidR="00FC1431" w:rsidRPr="00D2004C" w:rsidRDefault="00FC1431" w:rsidP="00A878BB">
      <w:pPr>
        <w:pStyle w:val="NoSpacing"/>
        <w:rPr>
          <w:sz w:val="32"/>
          <w:szCs w:val="32"/>
        </w:rPr>
      </w:pPr>
      <w:proofErr w:type="gramStart"/>
      <w:r w:rsidRPr="00D2004C">
        <w:rPr>
          <w:sz w:val="32"/>
          <w:szCs w:val="32"/>
        </w:rPr>
        <w:t>loan</w:t>
      </w:r>
      <w:proofErr w:type="gramEnd"/>
      <w:r w:rsidRPr="00D2004C">
        <w:rPr>
          <w:sz w:val="32"/>
          <w:szCs w:val="32"/>
        </w:rPr>
        <w:t xml:space="preserve"> prediction.</w:t>
      </w:r>
      <w:r w:rsidR="00335311" w:rsidRPr="00D2004C">
        <w:rPr>
          <w:sz w:val="32"/>
          <w:szCs w:val="32"/>
        </w:rPr>
        <w:t xml:space="preserve"> </w:t>
      </w:r>
    </w:p>
    <w:p w:rsidR="00335311" w:rsidRDefault="00335311" w:rsidP="005E0160">
      <w:pPr>
        <w:pStyle w:val="NoSpacing"/>
        <w:rPr>
          <w:rFonts w:ascii="Elephant" w:hAnsi="Elephant"/>
          <w:sz w:val="32"/>
          <w:szCs w:val="32"/>
          <w:u w:val="single"/>
        </w:rPr>
      </w:pPr>
    </w:p>
    <w:p w:rsidR="00335311" w:rsidRDefault="00335311" w:rsidP="005E0160">
      <w:pPr>
        <w:pStyle w:val="NoSpacing"/>
        <w:rPr>
          <w:rFonts w:ascii="Elephant" w:hAnsi="Elephant"/>
          <w:sz w:val="32"/>
          <w:szCs w:val="32"/>
          <w:u w:val="single"/>
        </w:rPr>
      </w:pPr>
      <w:proofErr w:type="gramStart"/>
      <w:r w:rsidRPr="00335311">
        <w:rPr>
          <w:rFonts w:ascii="Elephant" w:hAnsi="Elephant"/>
          <w:sz w:val="32"/>
          <w:szCs w:val="32"/>
          <w:u w:val="single"/>
        </w:rPr>
        <w:t>3.</w:t>
      </w:r>
      <w:r>
        <w:rPr>
          <w:rFonts w:ascii="Elephant" w:hAnsi="Elephant"/>
          <w:sz w:val="32"/>
          <w:szCs w:val="32"/>
          <w:u w:val="single"/>
        </w:rPr>
        <w:t>THEORITICAL</w:t>
      </w:r>
      <w:proofErr w:type="gramEnd"/>
      <w:r>
        <w:rPr>
          <w:rFonts w:ascii="Elephant" w:hAnsi="Elephant"/>
          <w:sz w:val="32"/>
          <w:szCs w:val="32"/>
          <w:u w:val="single"/>
        </w:rPr>
        <w:t xml:space="preserve"> </w:t>
      </w:r>
      <w:r w:rsidRPr="00335311">
        <w:rPr>
          <w:rFonts w:ascii="Elephant" w:hAnsi="Elephant"/>
          <w:sz w:val="32"/>
          <w:szCs w:val="32"/>
          <w:u w:val="single"/>
        </w:rPr>
        <w:t>ANALYSIS</w:t>
      </w:r>
    </w:p>
    <w:p w:rsidR="00335311" w:rsidRDefault="00335311" w:rsidP="005E0160">
      <w:pPr>
        <w:pStyle w:val="NoSpacing"/>
        <w:rPr>
          <w:rFonts w:ascii="Elephant" w:hAnsi="Elephant"/>
          <w:sz w:val="32"/>
          <w:szCs w:val="32"/>
          <w:u w:val="single"/>
        </w:rPr>
      </w:pPr>
    </w:p>
    <w:p w:rsidR="00335311" w:rsidRDefault="00335311" w:rsidP="005E0160">
      <w:pPr>
        <w:pStyle w:val="NoSpacing"/>
        <w:rPr>
          <w:rFonts w:ascii="Elephant" w:hAnsi="Elephant"/>
          <w:sz w:val="32"/>
          <w:szCs w:val="32"/>
        </w:rPr>
      </w:pPr>
      <w:r>
        <w:rPr>
          <w:rFonts w:ascii="Elephant" w:hAnsi="Elephant"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3D35ADF5" wp14:editId="4F5F7528">
            <wp:extent cx="6559655" cy="399123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0-19 at 4.00.56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774" cy="40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4C" w:rsidRDefault="00D2004C" w:rsidP="005E0160">
      <w:pPr>
        <w:pStyle w:val="NoSpacing"/>
        <w:rPr>
          <w:rFonts w:ascii="Elephant" w:hAnsi="Elephant"/>
          <w:sz w:val="32"/>
          <w:szCs w:val="32"/>
          <w:u w:val="single"/>
        </w:rPr>
      </w:pPr>
    </w:p>
    <w:p w:rsidR="00D2004C" w:rsidRDefault="00D2004C" w:rsidP="005E0160">
      <w:pPr>
        <w:pStyle w:val="NoSpacing"/>
        <w:rPr>
          <w:rFonts w:ascii="Elephant" w:hAnsi="Elephant"/>
          <w:sz w:val="32"/>
          <w:szCs w:val="32"/>
          <w:u w:val="single"/>
        </w:rPr>
      </w:pPr>
    </w:p>
    <w:p w:rsidR="00335311" w:rsidRDefault="00335311" w:rsidP="005E0160">
      <w:pPr>
        <w:pStyle w:val="NoSpacing"/>
        <w:rPr>
          <w:rFonts w:ascii="Elephant" w:hAnsi="Elephant"/>
          <w:sz w:val="32"/>
          <w:szCs w:val="32"/>
          <w:u w:val="single"/>
        </w:rPr>
      </w:pPr>
      <w:r w:rsidRPr="00335311">
        <w:rPr>
          <w:rFonts w:ascii="Elephant" w:hAnsi="Elephant"/>
          <w:sz w:val="32"/>
          <w:szCs w:val="32"/>
          <w:u w:val="single"/>
        </w:rPr>
        <w:t xml:space="preserve">HARDWARE / SOFTWARE </w:t>
      </w:r>
      <w:proofErr w:type="gramStart"/>
      <w:r w:rsidRPr="00335311">
        <w:rPr>
          <w:rFonts w:ascii="Elephant" w:hAnsi="Elephant"/>
          <w:sz w:val="32"/>
          <w:szCs w:val="32"/>
          <w:u w:val="single"/>
        </w:rPr>
        <w:t>DESIGNING</w:t>
      </w:r>
      <w:r>
        <w:rPr>
          <w:rFonts w:ascii="Elephant" w:hAnsi="Elephant"/>
          <w:sz w:val="32"/>
          <w:szCs w:val="32"/>
          <w:u w:val="single"/>
        </w:rPr>
        <w:t xml:space="preserve"> :</w:t>
      </w:r>
      <w:proofErr w:type="gramEnd"/>
    </w:p>
    <w:p w:rsidR="00335311" w:rsidRDefault="00335311" w:rsidP="005E0160">
      <w:pPr>
        <w:pStyle w:val="NoSpacing"/>
        <w:rPr>
          <w:rFonts w:ascii="Elephant" w:hAnsi="Elephant"/>
          <w:sz w:val="32"/>
          <w:szCs w:val="32"/>
          <w:u w:val="single"/>
        </w:rPr>
      </w:pPr>
    </w:p>
    <w:p w:rsidR="00335311" w:rsidRDefault="00335311" w:rsidP="005E0160">
      <w:pPr>
        <w:pStyle w:val="NoSpacing"/>
        <w:rPr>
          <w:rFonts w:ascii="Gill Sans MT" w:hAnsi="Gill Sans MT"/>
          <w:b/>
          <w:sz w:val="40"/>
          <w:szCs w:val="40"/>
        </w:rPr>
      </w:pPr>
      <w:proofErr w:type="gramStart"/>
      <w:r w:rsidRPr="00A878BB">
        <w:rPr>
          <w:rFonts w:ascii="Elephant" w:hAnsi="Elephant"/>
          <w:sz w:val="32"/>
          <w:szCs w:val="32"/>
          <w:u w:val="single"/>
        </w:rPr>
        <w:t>HARDWARE</w:t>
      </w:r>
      <w:r>
        <w:rPr>
          <w:rFonts w:ascii="Elephant" w:hAnsi="Elephant"/>
          <w:sz w:val="32"/>
          <w:szCs w:val="32"/>
          <w:u w:val="single"/>
        </w:rPr>
        <w:t xml:space="preserve"> :</w:t>
      </w:r>
      <w:proofErr w:type="gramEnd"/>
      <w:r>
        <w:rPr>
          <w:rFonts w:ascii="Elephant" w:hAnsi="Elephant"/>
          <w:sz w:val="32"/>
          <w:szCs w:val="32"/>
          <w:u w:val="single"/>
        </w:rPr>
        <w:t xml:space="preserve"> </w:t>
      </w:r>
      <w:r w:rsidR="00A878BB" w:rsidRPr="00D2004C">
        <w:rPr>
          <w:sz w:val="40"/>
          <w:szCs w:val="40"/>
        </w:rPr>
        <w:t>PC</w:t>
      </w:r>
    </w:p>
    <w:p w:rsidR="00A878BB" w:rsidRDefault="00A878BB" w:rsidP="005E0160">
      <w:pPr>
        <w:pStyle w:val="NoSpacing"/>
        <w:rPr>
          <w:rFonts w:ascii="Gill Sans MT" w:hAnsi="Gill Sans MT"/>
          <w:b/>
          <w:sz w:val="40"/>
          <w:szCs w:val="40"/>
        </w:rPr>
      </w:pPr>
    </w:p>
    <w:p w:rsidR="00A878BB" w:rsidRDefault="00A878BB" w:rsidP="005E0160">
      <w:pPr>
        <w:pStyle w:val="NoSpacing"/>
        <w:rPr>
          <w:sz w:val="40"/>
          <w:szCs w:val="40"/>
        </w:rPr>
      </w:pPr>
      <w:proofErr w:type="gramStart"/>
      <w:r w:rsidRPr="00A878BB">
        <w:rPr>
          <w:rFonts w:ascii="Elephant" w:hAnsi="Elephant"/>
          <w:sz w:val="32"/>
          <w:szCs w:val="32"/>
        </w:rPr>
        <w:t>SOFTWARE</w:t>
      </w:r>
      <w:r>
        <w:rPr>
          <w:rFonts w:ascii="Elephant" w:hAnsi="Elephant"/>
          <w:sz w:val="32"/>
          <w:szCs w:val="32"/>
        </w:rPr>
        <w:t xml:space="preserve"> :</w:t>
      </w:r>
      <w:proofErr w:type="gramEnd"/>
      <w:r>
        <w:rPr>
          <w:rFonts w:ascii="Elephant" w:hAnsi="Elephant"/>
          <w:sz w:val="32"/>
          <w:szCs w:val="32"/>
        </w:rPr>
        <w:t xml:space="preserve"> </w:t>
      </w:r>
      <w:r w:rsidRPr="00D2004C">
        <w:rPr>
          <w:sz w:val="40"/>
          <w:szCs w:val="40"/>
        </w:rPr>
        <w:t>Anaconda (</w:t>
      </w:r>
      <w:proofErr w:type="spellStart"/>
      <w:r w:rsidRPr="00D2004C">
        <w:rPr>
          <w:sz w:val="40"/>
          <w:szCs w:val="40"/>
        </w:rPr>
        <w:t>jupyter</w:t>
      </w:r>
      <w:proofErr w:type="spellEnd"/>
      <w:r w:rsidRPr="00D2004C">
        <w:rPr>
          <w:sz w:val="40"/>
          <w:szCs w:val="40"/>
        </w:rPr>
        <w:t xml:space="preserve"> notebook)</w:t>
      </w:r>
    </w:p>
    <w:p w:rsidR="004912EB" w:rsidRPr="001C6381" w:rsidRDefault="004912EB" w:rsidP="005E0160">
      <w:pPr>
        <w:pStyle w:val="NoSpacing"/>
        <w:rPr>
          <w:sz w:val="32"/>
          <w:szCs w:val="32"/>
        </w:rPr>
      </w:pPr>
      <w:r w:rsidRPr="001C6381">
        <w:rPr>
          <w:sz w:val="32"/>
          <w:szCs w:val="32"/>
        </w:rPr>
        <w:lastRenderedPageBreak/>
        <w:t xml:space="preserve">Anaconda Navigator is a desktop graphical user interface (GUI) included in Anaconda distribution that allows users to launch applications and manage </w:t>
      </w:r>
      <w:proofErr w:type="spellStart"/>
      <w:r w:rsidRPr="001C6381">
        <w:rPr>
          <w:sz w:val="32"/>
          <w:szCs w:val="32"/>
        </w:rPr>
        <w:t>conda</w:t>
      </w:r>
      <w:proofErr w:type="spellEnd"/>
      <w:r w:rsidRPr="001C6381">
        <w:rPr>
          <w:sz w:val="32"/>
          <w:szCs w:val="32"/>
        </w:rPr>
        <w:t xml:space="preserve"> packages, environments and channels without using command-line commands.</w:t>
      </w:r>
      <w:r w:rsidR="001C6381" w:rsidRPr="001C6381">
        <w:rPr>
          <w:sz w:val="32"/>
          <w:szCs w:val="32"/>
        </w:rPr>
        <w:t xml:space="preserve"> The </w:t>
      </w:r>
      <w:proofErr w:type="spellStart"/>
      <w:r w:rsidR="001C6381" w:rsidRPr="001C6381">
        <w:rPr>
          <w:sz w:val="32"/>
          <w:szCs w:val="32"/>
        </w:rPr>
        <w:t>Jupyter</w:t>
      </w:r>
      <w:proofErr w:type="spellEnd"/>
      <w:r w:rsidR="001C6381" w:rsidRPr="001C6381">
        <w:rPr>
          <w:sz w:val="32"/>
          <w:szCs w:val="32"/>
        </w:rPr>
        <w:t xml:space="preserve"> Notebook application allows you to create and edit documents that display the input and output of a Python or R language script. Once saved, you can share these files with others. NOTE: Python and R language are included by default, but with customization, Notebook can run several other kernel environments.</w:t>
      </w:r>
    </w:p>
    <w:p w:rsidR="00A878BB" w:rsidRPr="001C6381" w:rsidRDefault="00A878BB" w:rsidP="005E0160">
      <w:pPr>
        <w:pStyle w:val="NoSpacing"/>
        <w:rPr>
          <w:sz w:val="32"/>
          <w:szCs w:val="32"/>
        </w:rPr>
      </w:pPr>
    </w:p>
    <w:p w:rsidR="00D2004C" w:rsidRDefault="00D2004C" w:rsidP="005E0160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D2004C" w:rsidRDefault="00D2004C" w:rsidP="00D2004C">
      <w:pPr>
        <w:pStyle w:val="NoSpacing"/>
        <w:rPr>
          <w:rFonts w:ascii="Elephant" w:hAnsi="Elephant"/>
          <w:sz w:val="40"/>
          <w:szCs w:val="40"/>
          <w:u w:val="single"/>
        </w:rPr>
      </w:pPr>
      <w:proofErr w:type="gramStart"/>
      <w:r>
        <w:rPr>
          <w:rFonts w:ascii="Elephant" w:hAnsi="Elephant"/>
          <w:sz w:val="40"/>
          <w:szCs w:val="40"/>
          <w:u w:val="single"/>
        </w:rPr>
        <w:t>4.</w:t>
      </w:r>
      <w:r w:rsidRPr="00A878BB">
        <w:rPr>
          <w:rFonts w:ascii="Elephant" w:hAnsi="Elephant"/>
          <w:sz w:val="40"/>
          <w:szCs w:val="40"/>
          <w:u w:val="single"/>
        </w:rPr>
        <w:t>EXPERIMENTAL</w:t>
      </w:r>
      <w:proofErr w:type="gramEnd"/>
      <w:r w:rsidRPr="00A878BB">
        <w:rPr>
          <w:rFonts w:ascii="Elephant" w:hAnsi="Elephant"/>
          <w:sz w:val="40"/>
          <w:szCs w:val="40"/>
          <w:u w:val="single"/>
        </w:rPr>
        <w:t xml:space="preserve"> INVESTIGATIONS</w:t>
      </w:r>
    </w:p>
    <w:p w:rsidR="00A878BB" w:rsidRDefault="00A878BB" w:rsidP="005E0160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D2004C" w:rsidRDefault="00D2004C" w:rsidP="00A878BB">
      <w:pPr>
        <w:pStyle w:val="NoSpacing"/>
        <w:rPr>
          <w:sz w:val="32"/>
          <w:szCs w:val="32"/>
        </w:rPr>
      </w:pPr>
    </w:p>
    <w:p w:rsidR="00A878BB" w:rsidRPr="00D2004C" w:rsidRDefault="00A878BB" w:rsidP="00A878BB">
      <w:pPr>
        <w:pStyle w:val="NoSpacing"/>
        <w:rPr>
          <w:sz w:val="32"/>
          <w:szCs w:val="32"/>
        </w:rPr>
      </w:pPr>
      <w:r w:rsidRPr="00D2004C">
        <w:rPr>
          <w:sz w:val="32"/>
          <w:szCs w:val="32"/>
        </w:rPr>
        <w:t xml:space="preserve">Data </w:t>
      </w:r>
      <w:proofErr w:type="spellStart"/>
      <w:r w:rsidRPr="00D2004C">
        <w:rPr>
          <w:sz w:val="32"/>
          <w:szCs w:val="32"/>
        </w:rPr>
        <w:t>Preprocessing:Cleaning</w:t>
      </w:r>
      <w:proofErr w:type="spellEnd"/>
      <w:r w:rsidRPr="00D2004C">
        <w:rPr>
          <w:sz w:val="32"/>
          <w:szCs w:val="32"/>
        </w:rPr>
        <w:t xml:space="preserve"> and handling missing data in the </w:t>
      </w:r>
      <w:proofErr w:type="spellStart"/>
      <w:r w:rsidRPr="00D2004C">
        <w:rPr>
          <w:sz w:val="32"/>
          <w:szCs w:val="32"/>
        </w:rPr>
        <w:t>dataset.Feature</w:t>
      </w:r>
      <w:proofErr w:type="spellEnd"/>
      <w:r w:rsidRPr="00D2004C">
        <w:rPr>
          <w:sz w:val="32"/>
          <w:szCs w:val="32"/>
        </w:rPr>
        <w:t xml:space="preserve"> engineering to create relevant features from the existing </w:t>
      </w:r>
      <w:proofErr w:type="spellStart"/>
      <w:r w:rsidRPr="00D2004C">
        <w:rPr>
          <w:sz w:val="32"/>
          <w:szCs w:val="32"/>
        </w:rPr>
        <w:t>data.Exploratory</w:t>
      </w:r>
      <w:proofErr w:type="spellEnd"/>
      <w:r w:rsidRPr="00D2004C">
        <w:rPr>
          <w:sz w:val="32"/>
          <w:szCs w:val="32"/>
        </w:rPr>
        <w:t xml:space="preserve"> Data Analysis (EDA) to understand the data distribution, correlations, and </w:t>
      </w:r>
      <w:proofErr w:type="spellStart"/>
      <w:r w:rsidRPr="00D2004C">
        <w:rPr>
          <w:sz w:val="32"/>
          <w:szCs w:val="32"/>
        </w:rPr>
        <w:t>outliers.Feature</w:t>
      </w:r>
      <w:proofErr w:type="spellEnd"/>
      <w:r w:rsidRPr="00D2004C">
        <w:rPr>
          <w:sz w:val="32"/>
          <w:szCs w:val="32"/>
        </w:rPr>
        <w:t xml:space="preserve"> </w:t>
      </w:r>
      <w:proofErr w:type="spellStart"/>
      <w:r w:rsidRPr="00D2004C">
        <w:rPr>
          <w:sz w:val="32"/>
          <w:szCs w:val="32"/>
        </w:rPr>
        <w:t>Selection:Identifying</w:t>
      </w:r>
      <w:proofErr w:type="spellEnd"/>
      <w:r w:rsidRPr="00D2004C">
        <w:rPr>
          <w:sz w:val="32"/>
          <w:szCs w:val="32"/>
        </w:rPr>
        <w:t xml:space="preserve"> the most important features that influence loan approval </w:t>
      </w:r>
      <w:proofErr w:type="spellStart"/>
      <w:r w:rsidRPr="00D2004C">
        <w:rPr>
          <w:sz w:val="32"/>
          <w:szCs w:val="32"/>
        </w:rPr>
        <w:t>decisions.Utilizing</w:t>
      </w:r>
      <w:proofErr w:type="spellEnd"/>
      <w:r w:rsidRPr="00D2004C">
        <w:rPr>
          <w:sz w:val="32"/>
          <w:szCs w:val="32"/>
        </w:rPr>
        <w:t xml:space="preserve"> techniques like feature importance scores and correlation </w:t>
      </w:r>
      <w:proofErr w:type="spellStart"/>
      <w:r w:rsidRPr="00D2004C">
        <w:rPr>
          <w:sz w:val="32"/>
          <w:szCs w:val="32"/>
        </w:rPr>
        <w:t>matrices.Model</w:t>
      </w:r>
      <w:proofErr w:type="spellEnd"/>
      <w:r w:rsidRPr="00D2004C">
        <w:rPr>
          <w:sz w:val="32"/>
          <w:szCs w:val="32"/>
        </w:rPr>
        <w:t xml:space="preserve"> </w:t>
      </w:r>
      <w:proofErr w:type="spellStart"/>
      <w:r w:rsidRPr="00D2004C">
        <w:rPr>
          <w:sz w:val="32"/>
          <w:szCs w:val="32"/>
        </w:rPr>
        <w:t>Selection:Evaluating</w:t>
      </w:r>
      <w:proofErr w:type="spellEnd"/>
      <w:r w:rsidRPr="00D2004C">
        <w:rPr>
          <w:sz w:val="32"/>
          <w:szCs w:val="32"/>
        </w:rPr>
        <w:t xml:space="preserve"> various machine learning algorithms (such as Decision Trees, Random Forest, Logistic Regression, etc.) to determine the best fit for the </w:t>
      </w:r>
      <w:proofErr w:type="spellStart"/>
      <w:r w:rsidRPr="00D2004C">
        <w:rPr>
          <w:sz w:val="32"/>
          <w:szCs w:val="32"/>
        </w:rPr>
        <w:t>problem.Comparing</w:t>
      </w:r>
      <w:proofErr w:type="spellEnd"/>
      <w:r w:rsidRPr="00D2004C">
        <w:rPr>
          <w:sz w:val="32"/>
          <w:szCs w:val="32"/>
        </w:rPr>
        <w:t xml:space="preserve"> model performance using metrics like accuracy, precision, recall, and F1-score.Model Training and </w:t>
      </w:r>
      <w:proofErr w:type="spellStart"/>
      <w:r w:rsidRPr="00D2004C">
        <w:rPr>
          <w:sz w:val="32"/>
          <w:szCs w:val="32"/>
        </w:rPr>
        <w:t>Tuning:Splitting</w:t>
      </w:r>
      <w:proofErr w:type="spellEnd"/>
      <w:r w:rsidRPr="00D2004C">
        <w:rPr>
          <w:sz w:val="32"/>
          <w:szCs w:val="32"/>
        </w:rPr>
        <w:t xml:space="preserve"> the data into training and testing sets to train the model and assess its </w:t>
      </w:r>
      <w:proofErr w:type="spellStart"/>
      <w:r w:rsidRPr="00D2004C">
        <w:rPr>
          <w:sz w:val="32"/>
          <w:szCs w:val="32"/>
        </w:rPr>
        <w:t>performance.Hyperparameter</w:t>
      </w:r>
      <w:proofErr w:type="spellEnd"/>
      <w:r w:rsidRPr="00D2004C">
        <w:rPr>
          <w:sz w:val="32"/>
          <w:szCs w:val="32"/>
        </w:rPr>
        <w:t xml:space="preserve"> tuning to optimize the model for better accuracy and </w:t>
      </w:r>
      <w:proofErr w:type="spellStart"/>
      <w:r w:rsidRPr="00D2004C">
        <w:rPr>
          <w:sz w:val="32"/>
          <w:szCs w:val="32"/>
        </w:rPr>
        <w:t>generalization.Handling</w:t>
      </w:r>
      <w:proofErr w:type="spellEnd"/>
      <w:r w:rsidRPr="00D2004C">
        <w:rPr>
          <w:sz w:val="32"/>
          <w:szCs w:val="32"/>
        </w:rPr>
        <w:t xml:space="preserve"> Imbalanced </w:t>
      </w:r>
      <w:proofErr w:type="spellStart"/>
      <w:r w:rsidRPr="00D2004C">
        <w:rPr>
          <w:sz w:val="32"/>
          <w:szCs w:val="32"/>
        </w:rPr>
        <w:t>Data:Addressing</w:t>
      </w:r>
      <w:proofErr w:type="spellEnd"/>
      <w:r w:rsidRPr="00D2004C">
        <w:rPr>
          <w:sz w:val="32"/>
          <w:szCs w:val="32"/>
        </w:rPr>
        <w:t xml:space="preserve"> class imbalance issues by employing techniques like oversampling, </w:t>
      </w:r>
      <w:proofErr w:type="spellStart"/>
      <w:r w:rsidRPr="00D2004C">
        <w:rPr>
          <w:sz w:val="32"/>
          <w:szCs w:val="32"/>
        </w:rPr>
        <w:t>undersampling</w:t>
      </w:r>
      <w:proofErr w:type="spellEnd"/>
      <w:r w:rsidRPr="00D2004C">
        <w:rPr>
          <w:sz w:val="32"/>
          <w:szCs w:val="32"/>
        </w:rPr>
        <w:t xml:space="preserve">, or using algorithms designed for imbalanced </w:t>
      </w:r>
      <w:proofErr w:type="spellStart"/>
      <w:r w:rsidRPr="00D2004C">
        <w:rPr>
          <w:sz w:val="32"/>
          <w:szCs w:val="32"/>
        </w:rPr>
        <w:t>data.Risk</w:t>
      </w:r>
      <w:proofErr w:type="spellEnd"/>
      <w:r w:rsidRPr="00D2004C">
        <w:rPr>
          <w:sz w:val="32"/>
          <w:szCs w:val="32"/>
        </w:rPr>
        <w:t xml:space="preserve"> </w:t>
      </w:r>
      <w:proofErr w:type="spellStart"/>
      <w:r w:rsidRPr="00D2004C">
        <w:rPr>
          <w:sz w:val="32"/>
          <w:szCs w:val="32"/>
        </w:rPr>
        <w:t>Assessment:Assessing</w:t>
      </w:r>
      <w:proofErr w:type="spellEnd"/>
      <w:r w:rsidRPr="00D2004C">
        <w:rPr>
          <w:sz w:val="32"/>
          <w:szCs w:val="32"/>
        </w:rPr>
        <w:t xml:space="preserve"> the potential risks associated with false positives (approving a bad loan) and false negatives (rejecting a good loan).Adjusting the model thresholds to balance between these risks based on business </w:t>
      </w:r>
      <w:proofErr w:type="spellStart"/>
      <w:r w:rsidRPr="00D2004C">
        <w:rPr>
          <w:sz w:val="32"/>
          <w:szCs w:val="32"/>
        </w:rPr>
        <w:t>requirements.Interpretability</w:t>
      </w:r>
      <w:proofErr w:type="spellEnd"/>
      <w:r w:rsidRPr="00D2004C">
        <w:rPr>
          <w:sz w:val="32"/>
          <w:szCs w:val="32"/>
        </w:rPr>
        <w:t xml:space="preserve"> and </w:t>
      </w:r>
      <w:proofErr w:type="spellStart"/>
      <w:r w:rsidRPr="00D2004C">
        <w:rPr>
          <w:sz w:val="32"/>
          <w:szCs w:val="32"/>
        </w:rPr>
        <w:lastRenderedPageBreak/>
        <w:t>Explainability:Ensuring</w:t>
      </w:r>
      <w:proofErr w:type="spellEnd"/>
      <w:r w:rsidRPr="00D2004C">
        <w:rPr>
          <w:sz w:val="32"/>
          <w:szCs w:val="32"/>
        </w:rPr>
        <w:t xml:space="preserve"> the model's decisions are interpretable, especially in industries where regulatory compliance and ethical considerations are </w:t>
      </w:r>
      <w:proofErr w:type="spellStart"/>
      <w:r w:rsidRPr="00D2004C">
        <w:rPr>
          <w:sz w:val="32"/>
          <w:szCs w:val="32"/>
        </w:rPr>
        <w:t>crucial.Using</w:t>
      </w:r>
      <w:proofErr w:type="spellEnd"/>
      <w:r w:rsidRPr="00D2004C">
        <w:rPr>
          <w:sz w:val="32"/>
          <w:szCs w:val="32"/>
        </w:rPr>
        <w:t xml:space="preserve"> techniques like SHAP (</w:t>
      </w:r>
      <w:proofErr w:type="spellStart"/>
      <w:r w:rsidRPr="00D2004C">
        <w:rPr>
          <w:sz w:val="32"/>
          <w:szCs w:val="32"/>
        </w:rPr>
        <w:t>SHapley</w:t>
      </w:r>
      <w:proofErr w:type="spellEnd"/>
      <w:r w:rsidRPr="00D2004C">
        <w:rPr>
          <w:sz w:val="32"/>
          <w:szCs w:val="32"/>
        </w:rPr>
        <w:t xml:space="preserve"> Additive </w:t>
      </w:r>
      <w:proofErr w:type="spellStart"/>
      <w:r w:rsidRPr="00D2004C">
        <w:rPr>
          <w:sz w:val="32"/>
          <w:szCs w:val="32"/>
        </w:rPr>
        <w:t>exPlanations</w:t>
      </w:r>
      <w:proofErr w:type="spellEnd"/>
      <w:r w:rsidRPr="00D2004C">
        <w:rPr>
          <w:sz w:val="32"/>
          <w:szCs w:val="32"/>
        </w:rPr>
        <w:t xml:space="preserve">) values or LIME (Local Interpretable Model-agnostic Explanations) to explain individual </w:t>
      </w:r>
      <w:proofErr w:type="spellStart"/>
      <w:r w:rsidRPr="00D2004C">
        <w:rPr>
          <w:sz w:val="32"/>
          <w:szCs w:val="32"/>
        </w:rPr>
        <w:t>predictions.Monitoring</w:t>
      </w:r>
      <w:proofErr w:type="spellEnd"/>
      <w:r w:rsidRPr="00D2004C">
        <w:rPr>
          <w:sz w:val="32"/>
          <w:szCs w:val="32"/>
        </w:rPr>
        <w:t xml:space="preserve"> and </w:t>
      </w:r>
      <w:proofErr w:type="spellStart"/>
      <w:r w:rsidRPr="00D2004C">
        <w:rPr>
          <w:sz w:val="32"/>
          <w:szCs w:val="32"/>
        </w:rPr>
        <w:t>Updating:Setting</w:t>
      </w:r>
      <w:proofErr w:type="spellEnd"/>
      <w:r w:rsidRPr="00D2004C">
        <w:rPr>
          <w:sz w:val="32"/>
          <w:szCs w:val="32"/>
        </w:rPr>
        <w:t xml:space="preserve"> up mechanisms to monitor the model's performance in real-</w:t>
      </w:r>
      <w:proofErr w:type="spellStart"/>
      <w:r w:rsidRPr="00D2004C">
        <w:rPr>
          <w:sz w:val="32"/>
          <w:szCs w:val="32"/>
        </w:rPr>
        <w:t>time.Establishing</w:t>
      </w:r>
      <w:proofErr w:type="spellEnd"/>
      <w:r w:rsidRPr="00D2004C">
        <w:rPr>
          <w:sz w:val="32"/>
          <w:szCs w:val="32"/>
        </w:rPr>
        <w:t xml:space="preserve"> protocols for model updates and retraining to adapt to changing patterns and behaviors in loan applications.</w:t>
      </w:r>
    </w:p>
    <w:p w:rsidR="00335311" w:rsidRPr="00D2004C" w:rsidRDefault="00335311" w:rsidP="00A878BB">
      <w:pPr>
        <w:pStyle w:val="NoSpacing"/>
        <w:rPr>
          <w:sz w:val="32"/>
          <w:szCs w:val="32"/>
        </w:rPr>
      </w:pPr>
    </w:p>
    <w:p w:rsidR="00335311" w:rsidRPr="00D2004C" w:rsidRDefault="00D2004C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proofErr w:type="gramStart"/>
      <w:r w:rsidRPr="00D2004C">
        <w:rPr>
          <w:rFonts w:ascii="Elephant" w:hAnsi="Elephant"/>
          <w:sz w:val="40"/>
          <w:szCs w:val="40"/>
          <w:u w:val="single"/>
        </w:rPr>
        <w:t>5.FLOWCHART</w:t>
      </w:r>
      <w:proofErr w:type="gramEnd"/>
    </w:p>
    <w:p w:rsidR="005E0160" w:rsidRPr="00D2004C" w:rsidRDefault="005E0160" w:rsidP="00A878BB">
      <w:pPr>
        <w:pStyle w:val="NoSpacing"/>
        <w:rPr>
          <w:sz w:val="32"/>
          <w:szCs w:val="32"/>
        </w:rPr>
      </w:pPr>
    </w:p>
    <w:p w:rsidR="00335311" w:rsidRDefault="00D2004C" w:rsidP="00A878BB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4404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0-19 at 5.18.43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4C" w:rsidRDefault="00D2004C" w:rsidP="00A878BB">
      <w:pPr>
        <w:pStyle w:val="NoSpacing"/>
        <w:rPr>
          <w:sz w:val="32"/>
          <w:szCs w:val="32"/>
        </w:rPr>
      </w:pPr>
    </w:p>
    <w:p w:rsidR="00D2004C" w:rsidRDefault="00D2004C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proofErr w:type="gramStart"/>
      <w:r w:rsidRPr="00D2004C">
        <w:rPr>
          <w:rFonts w:ascii="Elephant" w:hAnsi="Elephant"/>
          <w:sz w:val="40"/>
          <w:szCs w:val="40"/>
          <w:u w:val="single"/>
        </w:rPr>
        <w:t>6.RESULT</w:t>
      </w:r>
      <w:proofErr w:type="gramEnd"/>
    </w:p>
    <w:p w:rsidR="00194716" w:rsidRDefault="00194716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r>
        <w:rPr>
          <w:rFonts w:ascii="Elephant" w:hAnsi="Elephant"/>
          <w:noProof/>
          <w:sz w:val="40"/>
          <w:szCs w:val="40"/>
          <w:u w:val="single"/>
          <w:lang w:val="en-IN" w:eastAsia="en-IN"/>
        </w:rPr>
        <w:lastRenderedPageBreak/>
        <w:drawing>
          <wp:inline distT="0" distB="0" distL="0" distR="0">
            <wp:extent cx="6411433" cy="33413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620" cy="334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A2" w:rsidRDefault="002A1FA2" w:rsidP="00A878BB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2A1FA2" w:rsidRDefault="00194716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r>
        <w:rPr>
          <w:rFonts w:ascii="Elephant" w:hAnsi="Elephant"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137B786C" wp14:editId="02C77E89">
            <wp:extent cx="6379212" cy="43484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653" cy="435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A2" w:rsidRDefault="00194716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r>
        <w:rPr>
          <w:rFonts w:ascii="Elephant" w:hAnsi="Elephant"/>
          <w:noProof/>
          <w:sz w:val="40"/>
          <w:szCs w:val="40"/>
          <w:u w:val="single"/>
          <w:lang w:val="en-IN" w:eastAsia="en-IN"/>
        </w:rPr>
        <w:lastRenderedPageBreak/>
        <w:drawing>
          <wp:inline distT="0" distB="0" distL="0" distR="0">
            <wp:extent cx="6453963" cy="334137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600" cy="33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A2" w:rsidRDefault="002A1FA2" w:rsidP="00A878BB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2A1FA2" w:rsidRDefault="00194716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r>
        <w:rPr>
          <w:rFonts w:ascii="Elephant" w:hAnsi="Elephant"/>
          <w:noProof/>
          <w:sz w:val="40"/>
          <w:szCs w:val="40"/>
          <w:u w:val="single"/>
          <w:lang w:val="en-IN" w:eastAsia="en-IN"/>
        </w:rPr>
        <w:drawing>
          <wp:inline distT="0" distB="0" distL="0" distR="0">
            <wp:extent cx="6464595" cy="33412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01" cy="33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A2" w:rsidRDefault="00944187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r>
        <w:rPr>
          <w:rFonts w:ascii="Elephant" w:hAnsi="Elephant"/>
          <w:noProof/>
          <w:sz w:val="40"/>
          <w:szCs w:val="40"/>
          <w:u w:val="single"/>
          <w:lang w:val="en-IN" w:eastAsia="en-IN"/>
        </w:rPr>
        <w:lastRenderedPageBreak/>
        <w:drawing>
          <wp:inline distT="0" distB="0" distL="0" distR="0">
            <wp:extent cx="6485860" cy="3628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440" cy="36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87" w:rsidRDefault="00944187" w:rsidP="00A878BB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944187" w:rsidRDefault="00944187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r>
        <w:rPr>
          <w:rFonts w:ascii="Elephant" w:hAnsi="Elephant"/>
          <w:noProof/>
          <w:sz w:val="40"/>
          <w:szCs w:val="40"/>
          <w:u w:val="single"/>
          <w:lang w:val="en-IN" w:eastAsia="en-IN"/>
        </w:rPr>
        <w:drawing>
          <wp:inline distT="0" distB="0" distL="0" distR="0">
            <wp:extent cx="6496050" cy="395531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293" cy="396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87" w:rsidRDefault="007778BD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r>
        <w:rPr>
          <w:rFonts w:ascii="Elephant" w:hAnsi="Elephant"/>
          <w:noProof/>
          <w:sz w:val="40"/>
          <w:szCs w:val="40"/>
          <w:u w:val="single"/>
          <w:lang w:val="en-IN" w:eastAsia="en-IN"/>
        </w:rPr>
        <w:lastRenderedPageBreak/>
        <w:drawing>
          <wp:inline distT="0" distB="0" distL="0" distR="0">
            <wp:extent cx="6326372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43" cy="3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72" w:rsidRDefault="008B4B72" w:rsidP="00A878BB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7778BD" w:rsidRDefault="007778BD" w:rsidP="00A878BB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7778BD" w:rsidRDefault="007778BD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r>
        <w:rPr>
          <w:rFonts w:ascii="Elephant" w:hAnsi="Elephant"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7E2BD9D9" wp14:editId="73515636">
            <wp:extent cx="6422065" cy="3891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322" cy="38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D3" w:rsidRDefault="00543AD3" w:rsidP="00A878BB">
      <w:pPr>
        <w:pStyle w:val="NoSpacing"/>
        <w:rPr>
          <w:rFonts w:ascii="Elephant" w:hAnsi="Elephant"/>
          <w:sz w:val="40"/>
          <w:szCs w:val="40"/>
          <w:u w:val="single"/>
        </w:rPr>
      </w:pPr>
      <w:r>
        <w:rPr>
          <w:rFonts w:ascii="Elephant" w:hAnsi="Elephant"/>
          <w:noProof/>
          <w:sz w:val="40"/>
          <w:szCs w:val="40"/>
          <w:u w:val="single"/>
          <w:lang w:val="en-IN" w:eastAsia="en-IN"/>
        </w:rPr>
        <w:lastRenderedPageBreak/>
        <w:drawing>
          <wp:inline distT="0" distB="0" distL="0" distR="0">
            <wp:extent cx="644333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62" cy="33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BD" w:rsidRDefault="007778BD" w:rsidP="00A878BB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7778BD" w:rsidRDefault="007778BD" w:rsidP="00A878BB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2A1FA2" w:rsidRPr="002A1FA2" w:rsidRDefault="002A1FA2" w:rsidP="002A1FA2">
      <w:pPr>
        <w:pStyle w:val="NoSpacing"/>
        <w:rPr>
          <w:rFonts w:ascii="Elephant" w:hAnsi="Elephant"/>
          <w:sz w:val="40"/>
          <w:szCs w:val="40"/>
          <w:u w:val="single"/>
        </w:rPr>
      </w:pPr>
      <w:r w:rsidRPr="002A1FA2">
        <w:rPr>
          <w:rFonts w:ascii="Elephant" w:hAnsi="Elephant"/>
          <w:sz w:val="40"/>
          <w:szCs w:val="40"/>
          <w:u w:val="single"/>
        </w:rPr>
        <w:t>Advantages:</w:t>
      </w:r>
    </w:p>
    <w:p w:rsidR="002A1FA2" w:rsidRDefault="002A1FA2" w:rsidP="002A1FA2">
      <w:pPr>
        <w:pStyle w:val="NoSpacing"/>
        <w:rPr>
          <w:sz w:val="32"/>
          <w:szCs w:val="32"/>
        </w:rPr>
      </w:pPr>
    </w:p>
    <w:p w:rsidR="002A1FA2" w:rsidRDefault="002A1FA2" w:rsidP="002A1FA2">
      <w:pPr>
        <w:pStyle w:val="NoSpacing"/>
        <w:rPr>
          <w:sz w:val="32"/>
          <w:szCs w:val="32"/>
        </w:rPr>
      </w:pP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 xml:space="preserve">Improved </w:t>
      </w:r>
      <w:proofErr w:type="gramStart"/>
      <w:r w:rsidRPr="002A1FA2">
        <w:rPr>
          <w:b/>
          <w:sz w:val="32"/>
          <w:szCs w:val="32"/>
        </w:rPr>
        <w:t>Efficiency</w:t>
      </w: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:</w:t>
      </w:r>
      <w:proofErr w:type="gramEnd"/>
      <w:r w:rsidRPr="002A1FA2">
        <w:rPr>
          <w:sz w:val="32"/>
          <w:szCs w:val="32"/>
        </w:rPr>
        <w:t xml:space="preserve"> Automation of the loan approval process leads to faster decision-making, reducing the time applicants have to wait for a response.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Cost Savings:</w:t>
      </w:r>
      <w:r w:rsidRPr="002A1FA2">
        <w:rPr>
          <w:sz w:val="32"/>
          <w:szCs w:val="32"/>
        </w:rPr>
        <w:t xml:space="preserve"> By automating the approval process, financial institutions can save costs associated with manual underwriting and processing.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Consistency:</w:t>
      </w:r>
      <w:r w:rsidRPr="002A1FA2">
        <w:rPr>
          <w:sz w:val="32"/>
          <w:szCs w:val="32"/>
        </w:rPr>
        <w:t xml:space="preserve"> Automated systems apply consistent criteria to all loan applications, ensuring fairness and reducing the risk of biased decision-making.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Data-Driven Decisions:</w:t>
      </w:r>
      <w:r w:rsidRPr="002A1FA2">
        <w:rPr>
          <w:sz w:val="32"/>
          <w:szCs w:val="32"/>
        </w:rPr>
        <w:t xml:space="preserve"> Utilizing historical data and advanced algorithms enable more accurate and data-driven loan approval decisions.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Risk Mitigation:</w:t>
      </w:r>
      <w:r w:rsidRPr="002A1FA2">
        <w:rPr>
          <w:sz w:val="32"/>
          <w:szCs w:val="32"/>
        </w:rPr>
        <w:t xml:space="preserve"> Advanced models can assess credit risk more accurately, reducing the chances of approving high-risk loans and </w:t>
      </w:r>
      <w:r w:rsidRPr="002A1FA2">
        <w:rPr>
          <w:sz w:val="32"/>
          <w:szCs w:val="32"/>
        </w:rPr>
        <w:lastRenderedPageBreak/>
        <w:t xml:space="preserve">minimizing financial </w:t>
      </w:r>
      <w:proofErr w:type="spellStart"/>
      <w:r w:rsidRPr="002A1FA2">
        <w:rPr>
          <w:sz w:val="32"/>
          <w:szCs w:val="32"/>
        </w:rPr>
        <w:t>losses.Scalability</w:t>
      </w:r>
      <w:proofErr w:type="spellEnd"/>
      <w:r w:rsidRPr="002A1FA2">
        <w:rPr>
          <w:sz w:val="32"/>
          <w:szCs w:val="32"/>
        </w:rPr>
        <w:t>: Automated systems can handle a large volume of loan applications, scaling to meet the demands of growing businesses without significant increases in operational costs.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Customer Experience</w:t>
      </w:r>
      <w:r w:rsidRPr="002A1FA2">
        <w:rPr>
          <w:sz w:val="32"/>
          <w:szCs w:val="32"/>
        </w:rPr>
        <w:t>: Faster approval processes enhance customer satisfaction, leading to a positive perception of the financial institution.</w:t>
      </w:r>
    </w:p>
    <w:p w:rsidR="008B4B7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Compliance:</w:t>
      </w:r>
      <w:r w:rsidRPr="002A1FA2">
        <w:rPr>
          <w:sz w:val="32"/>
          <w:szCs w:val="32"/>
        </w:rPr>
        <w:t xml:space="preserve"> Ensures that loan approval decisions align with regulatory requirements, reducing the risk of legal issues related to discriminatory or unfair lending practices</w:t>
      </w:r>
    </w:p>
    <w:p w:rsidR="002A1FA2" w:rsidRPr="002A1FA2" w:rsidRDefault="002A1FA2" w:rsidP="002A1FA2">
      <w:pPr>
        <w:pStyle w:val="NoSpacing"/>
        <w:rPr>
          <w:rFonts w:ascii="Elephant" w:hAnsi="Elephant"/>
          <w:sz w:val="40"/>
          <w:szCs w:val="40"/>
          <w:u w:val="single"/>
        </w:rPr>
      </w:pPr>
      <w:r w:rsidRPr="002A1FA2">
        <w:rPr>
          <w:rFonts w:ascii="Elephant" w:hAnsi="Elephant"/>
          <w:sz w:val="40"/>
          <w:szCs w:val="40"/>
          <w:u w:val="single"/>
        </w:rPr>
        <w:t>Disadvantages:</w:t>
      </w:r>
    </w:p>
    <w:p w:rsidR="002A1FA2" w:rsidRDefault="002A1FA2" w:rsidP="002A1FA2">
      <w:pPr>
        <w:pStyle w:val="NoSpacing"/>
        <w:rPr>
          <w:sz w:val="32"/>
          <w:szCs w:val="32"/>
        </w:rPr>
      </w:pP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Data Quality:</w:t>
      </w:r>
      <w:r w:rsidRPr="002A1FA2">
        <w:rPr>
          <w:sz w:val="32"/>
          <w:szCs w:val="32"/>
        </w:rPr>
        <w:t xml:space="preserve"> The accuracy of predictions heavily depends on the quality and completeness of the historical data. Inaccurate or biased data can lead to flawed predictions.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Over-reliance on Algorithms:</w:t>
      </w:r>
      <w:r w:rsidRPr="002A1FA2">
        <w:rPr>
          <w:sz w:val="32"/>
          <w:szCs w:val="32"/>
        </w:rPr>
        <w:t xml:space="preserve"> Relying solely on algorithms may overlook unique or exceptional cases that a human underwriter might consider, leading to potential </w:t>
      </w:r>
      <w:proofErr w:type="spellStart"/>
      <w:r w:rsidRPr="002A1FA2">
        <w:rPr>
          <w:sz w:val="32"/>
          <w:szCs w:val="32"/>
        </w:rPr>
        <w:t>misapprovals</w:t>
      </w:r>
      <w:proofErr w:type="spellEnd"/>
      <w:r w:rsidRPr="002A1FA2">
        <w:rPr>
          <w:sz w:val="32"/>
          <w:szCs w:val="32"/>
        </w:rPr>
        <w:t xml:space="preserve"> or rejections.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Algorithmic Bias:</w:t>
      </w:r>
      <w:r w:rsidRPr="002A1FA2">
        <w:rPr>
          <w:sz w:val="32"/>
          <w:szCs w:val="32"/>
        </w:rPr>
        <w:t xml:space="preserve"> If historical data used for training the model contains biases, the algorithm can perpetuate those biases, leading to discriminatory lending practices.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Lack of Human Judgment:</w:t>
      </w:r>
      <w:r w:rsidRPr="002A1FA2">
        <w:rPr>
          <w:sz w:val="32"/>
          <w:szCs w:val="32"/>
        </w:rPr>
        <w:t xml:space="preserve"> Automated systems lack the nuanced judgment and empathy that human underwriters might apply to special cases, such as applicants facing unexpected financial challenges.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Regulatory Challenges:</w:t>
      </w:r>
      <w:r w:rsidRPr="002A1FA2">
        <w:rPr>
          <w:sz w:val="32"/>
          <w:szCs w:val="32"/>
        </w:rPr>
        <w:t xml:space="preserve"> Keeping up with evolving regulations and ensuring that the automated system complies with legal requirements can be challenging.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>Security Concerns:</w:t>
      </w:r>
      <w:r w:rsidRPr="002A1FA2">
        <w:rPr>
          <w:sz w:val="32"/>
          <w:szCs w:val="32"/>
        </w:rPr>
        <w:t xml:space="preserve"> Storing and processing sensitive financial data in automated systems requires robust security measures to prevent data breaches.</w:t>
      </w:r>
    </w:p>
    <w:p w:rsidR="002A1FA2" w:rsidRP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t xml:space="preserve">Complexity: </w:t>
      </w:r>
      <w:r w:rsidRPr="002A1FA2">
        <w:rPr>
          <w:sz w:val="32"/>
          <w:szCs w:val="32"/>
        </w:rPr>
        <w:t>Implementing and maintaining advanced machine learning models can be complex and may require specialized knowledge and skills.</w:t>
      </w:r>
    </w:p>
    <w:p w:rsidR="002A1FA2" w:rsidRDefault="002A1FA2" w:rsidP="002A1FA2">
      <w:pPr>
        <w:pStyle w:val="NoSpacing"/>
        <w:rPr>
          <w:sz w:val="32"/>
          <w:szCs w:val="32"/>
        </w:rPr>
      </w:pPr>
      <w:r w:rsidRPr="002A1FA2">
        <w:rPr>
          <w:b/>
          <w:sz w:val="32"/>
          <w:szCs w:val="32"/>
        </w:rPr>
        <w:lastRenderedPageBreak/>
        <w:t>Customer Trust:</w:t>
      </w:r>
      <w:r w:rsidRPr="002A1FA2">
        <w:rPr>
          <w:sz w:val="32"/>
          <w:szCs w:val="32"/>
        </w:rPr>
        <w:t xml:space="preserve"> Some customers might be uncomfortable with the idea of automated systems making decisions about their financial future, leading to trust issues.</w:t>
      </w:r>
    </w:p>
    <w:p w:rsidR="002A1FA2" w:rsidRDefault="002A1FA2" w:rsidP="002A1FA2">
      <w:pPr>
        <w:pStyle w:val="NoSpacing"/>
        <w:rPr>
          <w:sz w:val="32"/>
          <w:szCs w:val="32"/>
        </w:rPr>
      </w:pPr>
    </w:p>
    <w:p w:rsidR="002A1FA2" w:rsidRDefault="002A1FA2" w:rsidP="002A1FA2">
      <w:pPr>
        <w:pStyle w:val="NoSpacing"/>
        <w:rPr>
          <w:rFonts w:ascii="Elephant" w:hAnsi="Elephant"/>
          <w:sz w:val="40"/>
          <w:szCs w:val="40"/>
          <w:u w:val="single"/>
        </w:rPr>
      </w:pPr>
      <w:proofErr w:type="gramStart"/>
      <w:r w:rsidRPr="002A1FA2">
        <w:rPr>
          <w:rFonts w:ascii="Elephant" w:hAnsi="Elephant"/>
          <w:sz w:val="40"/>
          <w:szCs w:val="40"/>
          <w:u w:val="single"/>
        </w:rPr>
        <w:t>8.APPLICATIONS</w:t>
      </w:r>
      <w:proofErr w:type="gramEnd"/>
    </w:p>
    <w:p w:rsidR="002A1FA2" w:rsidRDefault="002A1FA2" w:rsidP="002A1FA2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2A1FA2" w:rsidRPr="003E6289" w:rsidRDefault="002A1FA2" w:rsidP="002A1FA2">
      <w:pPr>
        <w:pStyle w:val="NoSpacing"/>
        <w:rPr>
          <w:sz w:val="32"/>
          <w:szCs w:val="32"/>
        </w:rPr>
      </w:pPr>
      <w:r w:rsidRPr="003E6289">
        <w:rPr>
          <w:b/>
          <w:sz w:val="32"/>
          <w:szCs w:val="32"/>
        </w:rPr>
        <w:t>Traditional Banking</w:t>
      </w:r>
      <w:r w:rsidRPr="003E6289">
        <w:rPr>
          <w:sz w:val="32"/>
          <w:szCs w:val="32"/>
        </w:rPr>
        <w:t>: Banks can use loan approval prediction to automate the loan application process, making it faster and more efficient for personal, business, or mortgage loans.</w:t>
      </w:r>
    </w:p>
    <w:p w:rsidR="003E6289" w:rsidRPr="003E6289" w:rsidRDefault="002A1FA2" w:rsidP="002A1FA2">
      <w:pPr>
        <w:pStyle w:val="NoSpacing"/>
        <w:rPr>
          <w:sz w:val="32"/>
          <w:szCs w:val="32"/>
        </w:rPr>
      </w:pPr>
      <w:r w:rsidRPr="003E6289">
        <w:rPr>
          <w:b/>
          <w:sz w:val="32"/>
          <w:szCs w:val="32"/>
        </w:rPr>
        <w:t>Peer-to-Peer (P2P) Lending Platforms:</w:t>
      </w:r>
      <w:r w:rsidRPr="003E6289">
        <w:rPr>
          <w:sz w:val="32"/>
          <w:szCs w:val="32"/>
        </w:rPr>
        <w:t xml:space="preserve"> Online lending platforms can employ these solutions to assess borrower risk and automate the lending process, facilitating peer-to-peer loans.</w:t>
      </w:r>
    </w:p>
    <w:p w:rsidR="003E6289" w:rsidRPr="003E6289" w:rsidRDefault="002A1FA2" w:rsidP="002A1FA2">
      <w:pPr>
        <w:pStyle w:val="NoSpacing"/>
        <w:rPr>
          <w:sz w:val="32"/>
          <w:szCs w:val="32"/>
        </w:rPr>
      </w:pPr>
      <w:r w:rsidRPr="003E6289">
        <w:rPr>
          <w:b/>
          <w:sz w:val="32"/>
          <w:szCs w:val="32"/>
        </w:rPr>
        <w:t>Microfinance Institutions</w:t>
      </w:r>
      <w:r w:rsidRPr="003E6289">
        <w:rPr>
          <w:sz w:val="32"/>
          <w:szCs w:val="32"/>
        </w:rPr>
        <w:t>: Microfinance organizations can use loan approval prediction to evaluate small loan applications quickly, enabling financial inclusion for low-income individuals and small businesses.</w:t>
      </w:r>
    </w:p>
    <w:p w:rsidR="003E6289" w:rsidRPr="003E6289" w:rsidRDefault="002A1FA2" w:rsidP="002A1FA2">
      <w:pPr>
        <w:pStyle w:val="NoSpacing"/>
        <w:rPr>
          <w:sz w:val="32"/>
          <w:szCs w:val="32"/>
        </w:rPr>
      </w:pPr>
      <w:r w:rsidRPr="003E6289">
        <w:rPr>
          <w:b/>
          <w:sz w:val="32"/>
          <w:szCs w:val="32"/>
        </w:rPr>
        <w:t xml:space="preserve">Online Lenders and </w:t>
      </w:r>
      <w:proofErr w:type="spellStart"/>
      <w:r w:rsidRPr="003E6289">
        <w:rPr>
          <w:b/>
          <w:sz w:val="32"/>
          <w:szCs w:val="32"/>
        </w:rPr>
        <w:t>FinTech</w:t>
      </w:r>
      <w:proofErr w:type="spellEnd"/>
      <w:r w:rsidRPr="003E6289">
        <w:rPr>
          <w:b/>
          <w:sz w:val="32"/>
          <w:szCs w:val="32"/>
        </w:rPr>
        <w:t xml:space="preserve"> Companies:</w:t>
      </w:r>
      <w:r w:rsidRPr="003E6289">
        <w:rPr>
          <w:sz w:val="32"/>
          <w:szCs w:val="32"/>
        </w:rPr>
        <w:t xml:space="preserve"> Online lenders and </w:t>
      </w:r>
      <w:proofErr w:type="spellStart"/>
      <w:r w:rsidRPr="003E6289">
        <w:rPr>
          <w:sz w:val="32"/>
          <w:szCs w:val="32"/>
        </w:rPr>
        <w:t>FinTech</w:t>
      </w:r>
      <w:proofErr w:type="spellEnd"/>
      <w:r w:rsidRPr="003E6289">
        <w:rPr>
          <w:sz w:val="32"/>
          <w:szCs w:val="32"/>
        </w:rPr>
        <w:t xml:space="preserve"> startups can streamline the loan approval process, making it hassle-free and convenient for borrowers.</w:t>
      </w:r>
    </w:p>
    <w:p w:rsidR="002A1FA2" w:rsidRDefault="002A1FA2" w:rsidP="002A1FA2">
      <w:pPr>
        <w:pStyle w:val="NoSpacing"/>
        <w:rPr>
          <w:sz w:val="32"/>
          <w:szCs w:val="32"/>
        </w:rPr>
      </w:pPr>
      <w:r w:rsidRPr="003E6289">
        <w:rPr>
          <w:b/>
          <w:sz w:val="32"/>
          <w:szCs w:val="32"/>
        </w:rPr>
        <w:t>Credit Unions:</w:t>
      </w:r>
      <w:r w:rsidRPr="003E6289">
        <w:rPr>
          <w:sz w:val="32"/>
          <w:szCs w:val="32"/>
        </w:rPr>
        <w:t xml:space="preserve"> Credit unions can leverage these solutions to assess member loan applications efficiently and ensure fair lending practices within their communities.</w:t>
      </w:r>
    </w:p>
    <w:p w:rsidR="003E6289" w:rsidRDefault="003E6289" w:rsidP="002A1FA2">
      <w:pPr>
        <w:pStyle w:val="NoSpacing"/>
        <w:rPr>
          <w:sz w:val="32"/>
          <w:szCs w:val="32"/>
        </w:rPr>
      </w:pPr>
    </w:p>
    <w:p w:rsidR="003E6289" w:rsidRDefault="003E6289" w:rsidP="002A1FA2">
      <w:pPr>
        <w:pStyle w:val="NoSpacing"/>
        <w:rPr>
          <w:rFonts w:ascii="Elephant" w:hAnsi="Elephant"/>
          <w:sz w:val="40"/>
          <w:szCs w:val="40"/>
          <w:u w:val="single"/>
        </w:rPr>
      </w:pPr>
      <w:proofErr w:type="gramStart"/>
      <w:r w:rsidRPr="003E6289">
        <w:rPr>
          <w:rFonts w:ascii="Elephant" w:hAnsi="Elephant"/>
          <w:sz w:val="40"/>
          <w:szCs w:val="40"/>
          <w:u w:val="single"/>
        </w:rPr>
        <w:t>9.CONCLUSION</w:t>
      </w:r>
      <w:proofErr w:type="gramEnd"/>
    </w:p>
    <w:p w:rsidR="003E6289" w:rsidRDefault="003E6289" w:rsidP="002A1FA2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3E6289" w:rsidRDefault="003E6289" w:rsidP="002A1FA2">
      <w:pPr>
        <w:pStyle w:val="NoSpacing"/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</w:pPr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For the purpose of predicting the loan approval status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ofthe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applied customer, we have chosen the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machinelearning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approach to study the bank dataset. We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haveapplied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various machine learning algorithms to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decidewhich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one will be the best for applying on the dataset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toget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the result with the highest accuracy. Following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thisapproach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, we found that apart from the logistic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regression</w:t>
      </w:r>
      <w:proofErr w:type="gram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,the</w:t>
      </w:r>
      <w:proofErr w:type="spellEnd"/>
      <w:proofErr w:type="gram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rest of the algorithms performed satisfactory in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termsof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giving out the accuracy. The accuracy range of the rest</w:t>
      </w:r>
      <w:r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</w:t>
      </w:r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of the algorithms were from 75% to 85%. Whereas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thelogistic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regression gave us the best possible </w:t>
      </w:r>
      <w:proofErr w:type="gram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lastRenderedPageBreak/>
        <w:t>accuracy(</w:t>
      </w:r>
      <w:proofErr w:type="gram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88.70%) after the comparative study of all the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algorithms.We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also determined the most important features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thatinfluence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the loan approval status. These most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importantfeatures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are then used on some selected algorithms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andtheir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performance accuracy is compared with the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instanceof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using all the features. This model can help the banks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infiguring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out which factors are important for the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loanapproval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procedure. The comparative study makes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usclear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about which algorithm will be the best and </w:t>
      </w:r>
      <w:proofErr w:type="spellStart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>ignoresthe</w:t>
      </w:r>
      <w:proofErr w:type="spellEnd"/>
      <w:r w:rsidRPr="003E6289"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  <w:t xml:space="preserve"> rest, based on their accuracy</w:t>
      </w:r>
    </w:p>
    <w:p w:rsidR="003E6289" w:rsidRDefault="003E6289" w:rsidP="002A1FA2">
      <w:pPr>
        <w:pStyle w:val="NoSpacing"/>
        <w:rPr>
          <w:rStyle w:val="a"/>
          <w:color w:val="000000"/>
          <w:sz w:val="32"/>
          <w:szCs w:val="32"/>
          <w:bdr w:val="none" w:sz="0" w:space="0" w:color="auto" w:frame="1"/>
          <w:shd w:val="clear" w:color="auto" w:fill="F8F8FB"/>
        </w:rPr>
      </w:pPr>
    </w:p>
    <w:p w:rsidR="003E6289" w:rsidRDefault="003E6289" w:rsidP="002A1FA2">
      <w:pPr>
        <w:pStyle w:val="NoSpacing"/>
        <w:rPr>
          <w:rFonts w:ascii="Elephant" w:hAnsi="Elephant"/>
          <w:sz w:val="40"/>
          <w:szCs w:val="40"/>
          <w:u w:val="single"/>
        </w:rPr>
      </w:pPr>
      <w:r w:rsidRPr="003E6289">
        <w:rPr>
          <w:rFonts w:ascii="Elephant" w:hAnsi="Elephant"/>
          <w:sz w:val="40"/>
          <w:szCs w:val="40"/>
          <w:u w:val="single"/>
        </w:rPr>
        <w:t>10</w:t>
      </w:r>
      <w:proofErr w:type="gramStart"/>
      <w:r w:rsidRPr="003E6289">
        <w:rPr>
          <w:rFonts w:ascii="Elephant" w:hAnsi="Elephant"/>
          <w:sz w:val="40"/>
          <w:szCs w:val="40"/>
          <w:u w:val="single"/>
        </w:rPr>
        <w:t>.FUTURE</w:t>
      </w:r>
      <w:proofErr w:type="gramEnd"/>
      <w:r w:rsidRPr="003E6289">
        <w:rPr>
          <w:rFonts w:ascii="Elephant" w:hAnsi="Elephant"/>
          <w:sz w:val="40"/>
          <w:szCs w:val="40"/>
          <w:u w:val="single"/>
        </w:rPr>
        <w:t xml:space="preserve"> SCOPE</w:t>
      </w:r>
    </w:p>
    <w:p w:rsidR="003E6289" w:rsidRDefault="003E6289" w:rsidP="002A1FA2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AF24C2" w:rsidRPr="00AF24C2" w:rsidRDefault="00AF24C2" w:rsidP="00AF24C2">
      <w:pPr>
        <w:pStyle w:val="NoSpacing"/>
        <w:rPr>
          <w:sz w:val="32"/>
          <w:szCs w:val="32"/>
        </w:rPr>
      </w:pPr>
      <w:r w:rsidRPr="00AF24C2">
        <w:rPr>
          <w:b/>
          <w:sz w:val="32"/>
          <w:szCs w:val="32"/>
        </w:rPr>
        <w:t>Real-time Data Integration</w:t>
      </w:r>
      <w:r w:rsidRPr="00AF24C2">
        <w:rPr>
          <w:sz w:val="32"/>
          <w:szCs w:val="32"/>
        </w:rPr>
        <w:t>: Incorporate real-time data streams and integrate alternative data sources (such as social media activity, online behavior, or rental payment history) to enhance the accuracy of creditworthiness assessment.</w:t>
      </w:r>
    </w:p>
    <w:p w:rsidR="00AF24C2" w:rsidRPr="00AF24C2" w:rsidRDefault="00AF24C2" w:rsidP="00AF24C2">
      <w:pPr>
        <w:pStyle w:val="NoSpacing"/>
        <w:rPr>
          <w:sz w:val="32"/>
          <w:szCs w:val="32"/>
        </w:rPr>
      </w:pPr>
      <w:r w:rsidRPr="00AF24C2">
        <w:rPr>
          <w:b/>
          <w:sz w:val="32"/>
          <w:szCs w:val="32"/>
        </w:rPr>
        <w:t>Advanced AI Algorithms:</w:t>
      </w:r>
      <w:r w:rsidRPr="00AF24C2">
        <w:rPr>
          <w:sz w:val="32"/>
          <w:szCs w:val="32"/>
        </w:rPr>
        <w:t xml:space="preserve"> Utilize advanced machine learning algorithms like deep learning and ensemble methods for more accurate predictions, especially in handling complex, nonlinear relationships within data.</w:t>
      </w:r>
    </w:p>
    <w:p w:rsidR="00AF24C2" w:rsidRPr="00AF24C2" w:rsidRDefault="00AF24C2" w:rsidP="00AF24C2">
      <w:pPr>
        <w:pStyle w:val="NoSpacing"/>
        <w:rPr>
          <w:sz w:val="32"/>
          <w:szCs w:val="32"/>
        </w:rPr>
      </w:pPr>
      <w:r w:rsidRPr="00AF24C2">
        <w:rPr>
          <w:b/>
          <w:sz w:val="32"/>
          <w:szCs w:val="32"/>
        </w:rPr>
        <w:t>Explainable AI:</w:t>
      </w:r>
      <w:r w:rsidRPr="00AF24C2">
        <w:rPr>
          <w:sz w:val="32"/>
          <w:szCs w:val="32"/>
        </w:rPr>
        <w:t xml:space="preserve"> Enhance the interpretability of machine learning models to provide transparent and understandable explanations for loan approval decisions, ensuring regulatory compliance and building trust with customers.</w:t>
      </w:r>
    </w:p>
    <w:p w:rsidR="00AF24C2" w:rsidRPr="00AF24C2" w:rsidRDefault="00AF24C2" w:rsidP="00AF24C2">
      <w:pPr>
        <w:pStyle w:val="NoSpacing"/>
        <w:rPr>
          <w:sz w:val="32"/>
          <w:szCs w:val="32"/>
        </w:rPr>
      </w:pPr>
      <w:r w:rsidRPr="00AF24C2">
        <w:rPr>
          <w:b/>
          <w:sz w:val="32"/>
          <w:szCs w:val="32"/>
        </w:rPr>
        <w:t>Fairness and Bias Mitigation:</w:t>
      </w:r>
      <w:r w:rsidRPr="00AF24C2">
        <w:rPr>
          <w:sz w:val="32"/>
          <w:szCs w:val="32"/>
        </w:rPr>
        <w:t xml:space="preserve"> Implement techniques to identify and mitigate biases in data and algorithms, ensuring fairness in lending practices and avoiding discriminatory outcomes.</w:t>
      </w:r>
    </w:p>
    <w:p w:rsidR="003E6289" w:rsidRDefault="00AF24C2" w:rsidP="00AF24C2">
      <w:pPr>
        <w:pStyle w:val="NoSpacing"/>
        <w:rPr>
          <w:sz w:val="32"/>
          <w:szCs w:val="32"/>
        </w:rPr>
      </w:pPr>
      <w:r w:rsidRPr="00AF24C2">
        <w:rPr>
          <w:b/>
          <w:sz w:val="32"/>
          <w:szCs w:val="32"/>
        </w:rPr>
        <w:t>Dynamic Threshold Adjustment:</w:t>
      </w:r>
      <w:r w:rsidRPr="00AF24C2">
        <w:rPr>
          <w:sz w:val="32"/>
          <w:szCs w:val="32"/>
        </w:rPr>
        <w:t xml:space="preserve"> Develop algorithms that can dynamically adjust approval thresholds based on changing market conditions, economic factors, and risk tolerance levels of the lending institution.</w:t>
      </w:r>
    </w:p>
    <w:p w:rsidR="00AF24C2" w:rsidRDefault="00AF24C2" w:rsidP="00AF24C2">
      <w:pPr>
        <w:pStyle w:val="NoSpacing"/>
        <w:rPr>
          <w:sz w:val="32"/>
          <w:szCs w:val="32"/>
        </w:rPr>
      </w:pPr>
    </w:p>
    <w:p w:rsidR="00AF24C2" w:rsidRDefault="00AF24C2" w:rsidP="00AF24C2">
      <w:pPr>
        <w:pStyle w:val="NoSpacing"/>
        <w:rPr>
          <w:rFonts w:ascii="Elephant" w:hAnsi="Elephant"/>
          <w:sz w:val="40"/>
          <w:szCs w:val="40"/>
          <w:u w:val="single"/>
        </w:rPr>
      </w:pPr>
      <w:r w:rsidRPr="00AF24C2">
        <w:rPr>
          <w:rFonts w:ascii="Elephant" w:hAnsi="Elephant"/>
          <w:sz w:val="40"/>
          <w:szCs w:val="40"/>
          <w:u w:val="single"/>
        </w:rPr>
        <w:t>11</w:t>
      </w:r>
      <w:proofErr w:type="gramStart"/>
      <w:r w:rsidRPr="00AF24C2">
        <w:rPr>
          <w:rFonts w:ascii="Elephant" w:hAnsi="Elephant"/>
          <w:sz w:val="40"/>
          <w:szCs w:val="40"/>
          <w:u w:val="single"/>
        </w:rPr>
        <w:t>.BIBILOGRAPHY</w:t>
      </w:r>
      <w:proofErr w:type="gramEnd"/>
    </w:p>
    <w:p w:rsidR="00AF24C2" w:rsidRDefault="00AF24C2" w:rsidP="00AF24C2">
      <w:pPr>
        <w:pStyle w:val="NoSpacing"/>
        <w:rPr>
          <w:rFonts w:ascii="Elephant" w:hAnsi="Elephant"/>
          <w:sz w:val="40"/>
          <w:szCs w:val="40"/>
          <w:u w:val="single"/>
        </w:rPr>
      </w:pPr>
    </w:p>
    <w:p w:rsidR="00AF24C2" w:rsidRP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lastRenderedPageBreak/>
        <w:t>[1</w:t>
      </w:r>
      <w:proofErr w:type="gramStart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]  Kumar</w:t>
      </w:r>
      <w:proofErr w:type="gramEnd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  </w:t>
      </w:r>
      <w:proofErr w:type="spellStart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Arun</w:t>
      </w:r>
      <w:proofErr w:type="spellEnd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,  Garg  Ishan,  Kaur  </w:t>
      </w:r>
      <w:proofErr w:type="spellStart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Sanmeet</w:t>
      </w:r>
      <w:proofErr w:type="spellEnd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,  May-Jun.  2016.  </w:t>
      </w:r>
      <w:proofErr w:type="gramStart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Loan  Approval</w:t>
      </w:r>
      <w:proofErr w:type="gramEnd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  Prediction  based  on </w:t>
      </w:r>
    </w:p>
    <w:p w:rsidR="00AF24C2" w:rsidRP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Machine Learning Approach, IOSR Journal of Computer Engineering (IOSR-JCE) </w:t>
      </w:r>
    </w:p>
    <w:p w:rsid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</w:p>
    <w:p w:rsidR="00AF24C2" w:rsidRP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[2] Wei Li, </w:t>
      </w:r>
      <w:proofErr w:type="spellStart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Shuai</w:t>
      </w:r>
      <w:proofErr w:type="spellEnd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 Ding, Yi Chen, and </w:t>
      </w:r>
      <w:proofErr w:type="spellStart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Shanlin</w:t>
      </w:r>
      <w:proofErr w:type="spellEnd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 Yang, Heterogeneous Ensemble for Default Prediction of </w:t>
      </w:r>
    </w:p>
    <w:p w:rsidR="00AF24C2" w:rsidRP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pacing w:val="1"/>
          <w:sz w:val="32"/>
          <w:szCs w:val="32"/>
          <w:lang w:val="en-IN" w:eastAsia="en-IN"/>
        </w:rPr>
      </w:pPr>
      <w:r w:rsidRPr="00AF24C2">
        <w:rPr>
          <w:rFonts w:eastAsia="Times New Roman" w:cs="Times New Roman"/>
          <w:color w:val="000000"/>
          <w:spacing w:val="1"/>
          <w:sz w:val="32"/>
          <w:szCs w:val="32"/>
          <w:lang w:val="en-IN" w:eastAsia="en-IN"/>
        </w:rPr>
        <w:t>Peer</w:t>
      </w:r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-</w:t>
      </w:r>
      <w:r w:rsidRPr="00AF24C2">
        <w:rPr>
          <w:rFonts w:eastAsia="Times New Roman" w:cs="Times New Roman"/>
          <w:color w:val="000000"/>
          <w:spacing w:val="1"/>
          <w:sz w:val="32"/>
          <w:szCs w:val="32"/>
          <w:lang w:val="en-IN" w:eastAsia="en-IN"/>
        </w:rPr>
        <w:t>to</w:t>
      </w:r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-Peer  Lending  in  China,  Key  Laboratory  of  Process  Optimization  and  Intelligent  Decision-</w:t>
      </w:r>
    </w:p>
    <w:p w:rsidR="00AF24C2" w:rsidRP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Making, Ministry of Education, Hefei University of Technology, Hefei 2009, China </w:t>
      </w:r>
    </w:p>
    <w:p w:rsid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</w:p>
    <w:p w:rsidR="00AF24C2" w:rsidRP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[3]  Short-term  prediction  of  Mortgage  default  using  </w:t>
      </w:r>
      <w:proofErr w:type="spellStart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ensembled</w:t>
      </w:r>
      <w:proofErr w:type="spellEnd"/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  machine  learning  models,  Jesse </w:t>
      </w:r>
    </w:p>
    <w:p w:rsid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  <w:proofErr w:type="spellStart"/>
      <w:r>
        <w:rPr>
          <w:rFonts w:eastAsia="Times New Roman" w:cs="Times New Roman"/>
          <w:color w:val="000000"/>
          <w:sz w:val="32"/>
          <w:szCs w:val="32"/>
          <w:lang w:val="en-IN" w:eastAsia="en-IN"/>
        </w:rPr>
        <w:t>C.Sealand</w:t>
      </w:r>
      <w:proofErr w:type="spellEnd"/>
      <w:r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 on </w:t>
      </w:r>
      <w:proofErr w:type="spellStart"/>
      <w:proofErr w:type="gramStart"/>
      <w:r>
        <w:rPr>
          <w:rFonts w:eastAsia="Times New Roman" w:cs="Times New Roman"/>
          <w:color w:val="000000"/>
          <w:sz w:val="32"/>
          <w:szCs w:val="32"/>
          <w:lang w:val="en-IN" w:eastAsia="en-IN"/>
        </w:rPr>
        <w:t>july</w:t>
      </w:r>
      <w:proofErr w:type="spellEnd"/>
      <w:proofErr w:type="gramEnd"/>
      <w:r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 20, 2018.</w:t>
      </w:r>
    </w:p>
    <w:p w:rsid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</w:p>
    <w:p w:rsid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  <w:r w:rsidRPr="00AF24C2">
        <w:rPr>
          <w:rFonts w:eastAsia="Times New Roman" w:cs="Times New Roman"/>
          <w:color w:val="000000"/>
          <w:sz w:val="32"/>
          <w:szCs w:val="32"/>
          <w:lang w:val="en-IN" w:eastAsia="en-IN"/>
        </w:rPr>
        <w:t>[4] Clustering Loan Applicants based on Risk Percentage using</w:t>
      </w:r>
      <w:r>
        <w:rPr>
          <w:rFonts w:eastAsia="Times New Roman" w:cs="Times New Roman"/>
          <w:color w:val="000000"/>
          <w:sz w:val="32"/>
          <w:szCs w:val="32"/>
          <w:lang w:val="en-IN" w:eastAsia="en-IN"/>
        </w:rPr>
        <w:t xml:space="preserve"> </w:t>
      </w:r>
    </w:p>
    <w:p w:rsid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  <w:r>
        <w:rPr>
          <w:rFonts w:eastAsia="Times New Roman" w:cs="Times New Roman"/>
          <w:color w:val="000000"/>
          <w:sz w:val="32"/>
          <w:szCs w:val="32"/>
          <w:lang w:val="en-IN" w:eastAsia="en-IN"/>
        </w:rPr>
        <w:t>K-Means Clustering Techniques</w:t>
      </w:r>
    </w:p>
    <w:p w:rsidR="00AF24C2" w:rsidRDefault="00AF24C2" w:rsidP="00AF24C2">
      <w:pPr>
        <w:shd w:val="clear" w:color="auto" w:fill="FFFFFF"/>
        <w:jc w:val="left"/>
        <w:rPr>
          <w:rFonts w:eastAsia="Times New Roman" w:cs="Times New Roman"/>
          <w:color w:val="000000"/>
          <w:sz w:val="32"/>
          <w:szCs w:val="32"/>
          <w:lang w:val="en-IN" w:eastAsia="en-IN"/>
        </w:rPr>
      </w:pPr>
    </w:p>
    <w:p w:rsidR="00AF24C2" w:rsidRPr="00AF24C2" w:rsidRDefault="00AF24C2" w:rsidP="00AF24C2">
      <w:pPr>
        <w:shd w:val="clear" w:color="auto" w:fill="FFFFFF"/>
        <w:jc w:val="left"/>
        <w:rPr>
          <w:rFonts w:ascii="Elephant" w:eastAsia="Times New Roman" w:hAnsi="Elephant" w:cs="Times New Roman"/>
          <w:color w:val="000000"/>
          <w:sz w:val="40"/>
          <w:szCs w:val="40"/>
          <w:u w:val="single"/>
          <w:lang w:val="en-IN" w:eastAsia="en-IN"/>
        </w:rPr>
      </w:pPr>
      <w:r w:rsidRPr="00AF24C2">
        <w:rPr>
          <w:rFonts w:ascii="Elephant" w:hAnsi="Elephant"/>
          <w:sz w:val="40"/>
          <w:szCs w:val="40"/>
          <w:u w:val="single"/>
        </w:rPr>
        <w:t>APPENDIX</w:t>
      </w:r>
    </w:p>
    <w:p w:rsidR="00AF24C2" w:rsidRDefault="00AF24C2" w:rsidP="00AF24C2">
      <w:pPr>
        <w:pStyle w:val="NoSpacing"/>
        <w:rPr>
          <w:sz w:val="32"/>
          <w:szCs w:val="32"/>
          <w:u w:val="single"/>
        </w:rPr>
      </w:pPr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import</w:t>
      </w:r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pandas 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as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pd</w:t>
      </w:r>
      <w:proofErr w:type="spellEnd"/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import</w:t>
      </w:r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numpy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as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np</w:t>
      </w:r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from</w:t>
      </w:r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sklearn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import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preprocessing</w:t>
      </w:r>
      <w:proofErr w:type="spellEnd"/>
    </w:p>
    <w:p w:rsidR="00896549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from</w:t>
      </w:r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sklearn.preprocessing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import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LabelEncoder</w:t>
      </w:r>
      <w:proofErr w:type="spellEnd"/>
    </w:p>
    <w:p w:rsid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head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10)</w:t>
      </w:r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df_length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proofErr w:type="spellStart"/>
      <w:proofErr w:type="gram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len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test_col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proofErr w:type="gram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len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test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columns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describe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()</w:t>
      </w:r>
      <w:proofErr w:type="gramEnd"/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Property_Area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value_counts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()</w:t>
      </w:r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ApplicantIncome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hist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()</w:t>
      </w:r>
    </w:p>
    <w:p w:rsid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boxplot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gram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column</w:t>
      </w:r>
      <w:r w:rsidRPr="00886C04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ApplicantIncome</w:t>
      </w:r>
      <w:proofErr w:type="spellEnd"/>
      <w:r w:rsidRPr="00886C04">
        <w:rPr>
          <w:rFonts w:ascii="Courier New" w:eastAsia="Times New Roman" w:hAnsi="Courier New" w:cs="Courier New"/>
          <w:color w:val="212121"/>
          <w:lang w:val="en-IN" w:eastAsia="en-IN"/>
        </w:rPr>
        <w:t>')</w:t>
      </w:r>
    </w:p>
    <w:p w:rsidR="00543AD3" w:rsidRPr="00543AD3" w:rsidRDefault="00543AD3" w:rsidP="00543A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boxplot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gram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column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ApplicantIncome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 xml:space="preserve">', by 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 xml:space="preserve"> 'Education')</w:t>
      </w:r>
    </w:p>
    <w:p w:rsidR="00543AD3" w:rsidRPr="00543AD3" w:rsidRDefault="00543AD3" w:rsidP="00543A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LoanAmount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hist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(bins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50)</w:t>
      </w:r>
    </w:p>
    <w:p w:rsidR="00543AD3" w:rsidRPr="00543AD3" w:rsidRDefault="00543AD3" w:rsidP="00543A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boxplot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gram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column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LoanAmount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')</w:t>
      </w:r>
    </w:p>
    <w:p w:rsidR="00543AD3" w:rsidRPr="00543AD3" w:rsidRDefault="00543AD3" w:rsidP="00543A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boxplot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gram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column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LoanAmount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 xml:space="preserve">', by 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 xml:space="preserve"> 'Gender')</w:t>
      </w:r>
    </w:p>
    <w:p w:rsidR="00543AD3" w:rsidRPr="00543AD3" w:rsidRDefault="00543AD3" w:rsidP="00543A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loan_approval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proofErr w:type="gram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Loan_Status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543AD3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value_counts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()['Y']</w:t>
      </w:r>
    </w:p>
    <w:p w:rsidR="00543AD3" w:rsidRPr="00543AD3" w:rsidRDefault="00543AD3" w:rsidP="00543A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print(</w:t>
      </w:r>
      <w:proofErr w:type="spellStart"/>
      <w:proofErr w:type="gram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loan_approval</w:t>
      </w:r>
      <w:proofErr w:type="spellEnd"/>
      <w:r w:rsidRPr="00543AD3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pd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crosstab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Credit_History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'],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Loan_Status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'], margins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def</w:t>
      </w:r>
      <w:proofErr w:type="spellEnd"/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percentageConvert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ser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):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   </w:t>
      </w:r>
      <w:proofErr w:type="gramStart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return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ser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/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float(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ser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-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1])</w:t>
      </w:r>
    </w:p>
    <w:p w:rsid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head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()</w:t>
      </w:r>
      <w:proofErr w:type="gramEnd"/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lastRenderedPageBreak/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Self_Employed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('No',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TotalIncome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']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ApplicantIncome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']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+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CoapplicantIncome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LoanAmount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hist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(bins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20)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LoanAmount_log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']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np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log(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LoanAmount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LoanAmount_log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hist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(bins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20)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'Gender']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['Gender']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mode()[0],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'Married']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['Married']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mode()[0],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'Dependents']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['Dependents']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mode()[0],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'Credit_History']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fillna(df['Credit_History']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mode()[0],inplace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cat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['Gender','Married','Dependents','Education','Self_Employed','Credit_History','Property_Area']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for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var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in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cat: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   </w:t>
      </w:r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le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preprocessing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LabelEncoder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   </w:t>
      </w: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spellStart"/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var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le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fit_transform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var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astype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str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'))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dtypes</w:t>
      </w:r>
      <w:proofErr w:type="spellEnd"/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'Type']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'Train' 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test[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'Type']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'Test'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pd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concat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([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df,test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], axis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0)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isnull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sum()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ID_col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Loan_ID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target_col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["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Loan_Status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"]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cat_cols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['Credit_History','Dependents','Gender','Married','Education','Property_Area','Self_Employed']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LoanAmount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LoanAmount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mean(),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'LoanAmount_log']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fillna(fullData['LoanAmount_log']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mean(),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'Loan_Amount_Term']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fillna(fullData['Loan_Amount_Term']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mean(),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'ApplicantIncome']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fillna(fullData['ApplicantIncome']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mean(),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'CoapplicantIncome']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fillna(fullData['CoapplicantIncome']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mean(),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'Gender']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['Gender']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mode()[0],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'Married']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['Married']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mode()[0],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'Dependents']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['Dependents']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mode()[0],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'Loan_Amount_Term']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fillna(fullData['Loan_Amount_Term']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mode()[0],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'Credit_History']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fillna(fullData['Credit_History']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mode()[0],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inplace</w:t>
      </w:r>
      <w:proofErr w:type="spellEnd"/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=True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TotalIncome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ApplicantIncome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']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+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CoapplicantIncome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TotalIncome_log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'] 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 xml:space="preserve"> np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log(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TotalIncome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proofErr w:type="spellStart"/>
      <w:proofErr w:type="gram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fullData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[</w:t>
      </w:r>
      <w:proofErr w:type="gram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TotalIncome_log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']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.</w:t>
      </w:r>
      <w:proofErr w:type="spellStart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hist</w:t>
      </w:r>
      <w:proofErr w:type="spellEnd"/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(bins</w:t>
      </w:r>
      <w:r w:rsidRPr="00D64020">
        <w:rPr>
          <w:rFonts w:ascii="Courier New" w:eastAsia="Times New Roman" w:hAnsi="Courier New" w:cs="Courier New"/>
          <w:b/>
          <w:bCs/>
          <w:color w:val="212121"/>
          <w:lang w:val="en-IN" w:eastAsia="en-IN"/>
        </w:rPr>
        <w:t>=</w:t>
      </w:r>
      <w:r w:rsidRPr="00D64020">
        <w:rPr>
          <w:rFonts w:ascii="Courier New" w:eastAsia="Times New Roman" w:hAnsi="Courier New" w:cs="Courier New"/>
          <w:color w:val="212121"/>
          <w:lang w:val="en-IN" w:eastAsia="en-IN"/>
        </w:rPr>
        <w:t>20)</w:t>
      </w: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  <w:bookmarkStart w:id="0" w:name="_GoBack"/>
      <w:bookmarkEnd w:id="0"/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</w:p>
    <w:p w:rsidR="00D64020" w:rsidRPr="00D64020" w:rsidRDefault="00D64020" w:rsidP="00D64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</w:p>
    <w:p w:rsidR="00543AD3" w:rsidRDefault="00543AD3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</w:p>
    <w:p w:rsidR="00886C04" w:rsidRPr="00886C04" w:rsidRDefault="00886C04" w:rsidP="0088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Courier New" w:eastAsia="Times New Roman" w:hAnsi="Courier New" w:cs="Courier New"/>
          <w:color w:val="212121"/>
          <w:lang w:val="en-IN" w:eastAsia="en-IN"/>
        </w:rPr>
      </w:pPr>
    </w:p>
    <w:p w:rsidR="00BB2650" w:rsidRDefault="00BB2650" w:rsidP="00BB2650">
      <w:pPr>
        <w:pStyle w:val="NoSpacing"/>
        <w:rPr>
          <w:rFonts w:ascii="Elephant" w:hAnsi="Elephant"/>
          <w:sz w:val="40"/>
          <w:szCs w:val="40"/>
          <w:u w:val="single"/>
        </w:rPr>
      </w:pPr>
    </w:p>
    <w:sectPr w:rsidR="00BB2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1061" w:rsidRDefault="008F1061" w:rsidP="007778BD">
      <w:r>
        <w:separator/>
      </w:r>
    </w:p>
  </w:endnote>
  <w:endnote w:type="continuationSeparator" w:id="0">
    <w:p w:rsidR="008F1061" w:rsidRDefault="008F1061" w:rsidP="00777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1061" w:rsidRDefault="008F1061" w:rsidP="007778BD">
      <w:r>
        <w:separator/>
      </w:r>
    </w:p>
  </w:footnote>
  <w:footnote w:type="continuationSeparator" w:id="0">
    <w:p w:rsidR="008F1061" w:rsidRDefault="008F1061" w:rsidP="007778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3C4"/>
    <w:rsid w:val="000743C4"/>
    <w:rsid w:val="00194716"/>
    <w:rsid w:val="001C6381"/>
    <w:rsid w:val="002A1FA2"/>
    <w:rsid w:val="00335311"/>
    <w:rsid w:val="003E6289"/>
    <w:rsid w:val="004912EB"/>
    <w:rsid w:val="00543AD3"/>
    <w:rsid w:val="005E0160"/>
    <w:rsid w:val="00645252"/>
    <w:rsid w:val="006D3D74"/>
    <w:rsid w:val="00730E9F"/>
    <w:rsid w:val="007778BD"/>
    <w:rsid w:val="007B1713"/>
    <w:rsid w:val="0083569A"/>
    <w:rsid w:val="00886C04"/>
    <w:rsid w:val="00896549"/>
    <w:rsid w:val="008B4B72"/>
    <w:rsid w:val="008F1061"/>
    <w:rsid w:val="00944187"/>
    <w:rsid w:val="00947E51"/>
    <w:rsid w:val="00A878BB"/>
    <w:rsid w:val="00A9204E"/>
    <w:rsid w:val="00AF24C2"/>
    <w:rsid w:val="00BB2650"/>
    <w:rsid w:val="00C803E5"/>
    <w:rsid w:val="00D2004C"/>
    <w:rsid w:val="00D64020"/>
    <w:rsid w:val="00D973AD"/>
    <w:rsid w:val="00E7126B"/>
    <w:rsid w:val="00FC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1E75F"/>
  <w15:chartTrackingRefBased/>
  <w15:docId w15:val="{C22596CE-C264-4389-AF87-48DB1A6F2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0160"/>
  </w:style>
  <w:style w:type="paragraph" w:styleId="Heading1">
    <w:name w:val="heading 1"/>
    <w:basedOn w:val="Normal"/>
    <w:next w:val="Normal"/>
    <w:link w:val="Heading1Char"/>
    <w:uiPriority w:val="9"/>
    <w:qFormat/>
    <w:rsid w:val="005E016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160"/>
    <w:pPr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0160"/>
    <w:pPr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0160"/>
    <w:pPr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E0160"/>
    <w:pPr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E0160"/>
    <w:pPr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E0160"/>
    <w:pPr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E0160"/>
    <w:pPr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E0160"/>
    <w:pPr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160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0160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E0160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E0160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5E0160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5E0160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5E0160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5E0160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rsid w:val="005E0160"/>
    <w:rPr>
      <w:b/>
      <w:bCs/>
      <w:i/>
      <w:iCs/>
      <w:smallCaps/>
      <w:color w:val="385623" w:themeColor="accent6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5E0160"/>
    <w:pPr>
      <w:pBdr>
        <w:top w:val="single" w:sz="8" w:space="1" w:color="70AD47" w:themeColor="accent6"/>
      </w:pBdr>
      <w:spacing w:after="120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E0160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160"/>
    <w:pPr>
      <w:spacing w:after="720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E0160"/>
    <w:rPr>
      <w:rFonts w:asciiTheme="majorHAnsi" w:eastAsiaTheme="majorEastAsia" w:hAnsiTheme="majorHAnsi" w:cstheme="majorBidi"/>
    </w:rPr>
  </w:style>
  <w:style w:type="character" w:styleId="SubtleEmphasis">
    <w:name w:val="Subtle Emphasis"/>
    <w:uiPriority w:val="19"/>
    <w:qFormat/>
    <w:rsid w:val="005E0160"/>
    <w:rPr>
      <w:i/>
      <w:iCs/>
    </w:rPr>
  </w:style>
  <w:style w:type="character" w:styleId="Emphasis">
    <w:name w:val="Emphasis"/>
    <w:uiPriority w:val="20"/>
    <w:qFormat/>
    <w:rsid w:val="005E0160"/>
    <w:rPr>
      <w:b/>
      <w:bCs/>
      <w:i/>
      <w:iCs/>
      <w:spacing w:val="10"/>
    </w:rPr>
  </w:style>
  <w:style w:type="character" w:styleId="IntenseEmphasis">
    <w:name w:val="Intense Emphasis"/>
    <w:uiPriority w:val="21"/>
    <w:qFormat/>
    <w:rsid w:val="005E0160"/>
    <w:rPr>
      <w:b/>
      <w:bCs/>
      <w:i/>
      <w:iCs/>
      <w:color w:val="70AD47" w:themeColor="accent6"/>
      <w:spacing w:val="10"/>
    </w:rPr>
  </w:style>
  <w:style w:type="character" w:styleId="Strong">
    <w:name w:val="Strong"/>
    <w:uiPriority w:val="22"/>
    <w:qFormat/>
    <w:rsid w:val="005E0160"/>
    <w:rPr>
      <w:b/>
      <w:bCs/>
      <w:color w:val="70AD47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5E016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E016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160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160"/>
    <w:rPr>
      <w:b/>
      <w:bCs/>
      <w:i/>
      <w:iCs/>
    </w:rPr>
  </w:style>
  <w:style w:type="character" w:styleId="SubtleReference">
    <w:name w:val="Subtle Reference"/>
    <w:uiPriority w:val="31"/>
    <w:qFormat/>
    <w:rsid w:val="005E0160"/>
    <w:rPr>
      <w:b/>
      <w:bCs/>
    </w:rPr>
  </w:style>
  <w:style w:type="character" w:styleId="IntenseReference">
    <w:name w:val="Intense Reference"/>
    <w:uiPriority w:val="32"/>
    <w:qFormat/>
    <w:rsid w:val="005E0160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E0160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E0160"/>
    <w:rPr>
      <w:b/>
      <w:bCs/>
      <w:caps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5E016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0160"/>
    <w:pPr>
      <w:outlineLvl w:val="9"/>
    </w:pPr>
  </w:style>
  <w:style w:type="paragraph" w:styleId="ListParagraph">
    <w:name w:val="List Paragraph"/>
    <w:basedOn w:val="Normal"/>
    <w:uiPriority w:val="34"/>
    <w:qFormat/>
    <w:rsid w:val="00FC1431"/>
    <w:pPr>
      <w:ind w:left="720"/>
      <w:contextualSpacing/>
    </w:pPr>
  </w:style>
  <w:style w:type="character" w:customStyle="1" w:styleId="a">
    <w:name w:val="a"/>
    <w:basedOn w:val="DefaultParagraphFont"/>
    <w:rsid w:val="000743C4"/>
  </w:style>
  <w:style w:type="character" w:customStyle="1" w:styleId="a0">
    <w:name w:val="_"/>
    <w:basedOn w:val="DefaultParagraphFont"/>
    <w:rsid w:val="00AF24C2"/>
  </w:style>
  <w:style w:type="character" w:customStyle="1" w:styleId="ls5">
    <w:name w:val="ls5"/>
    <w:basedOn w:val="DefaultParagraphFont"/>
    <w:rsid w:val="00AF24C2"/>
  </w:style>
  <w:style w:type="character" w:customStyle="1" w:styleId="kn">
    <w:name w:val="kn"/>
    <w:basedOn w:val="DefaultParagraphFont"/>
    <w:rsid w:val="00896549"/>
  </w:style>
  <w:style w:type="character" w:customStyle="1" w:styleId="nn">
    <w:name w:val="nn"/>
    <w:basedOn w:val="DefaultParagraphFont"/>
    <w:rsid w:val="00896549"/>
  </w:style>
  <w:style w:type="character" w:customStyle="1" w:styleId="k">
    <w:name w:val="k"/>
    <w:basedOn w:val="DefaultParagraphFont"/>
    <w:rsid w:val="00896549"/>
  </w:style>
  <w:style w:type="character" w:customStyle="1" w:styleId="n">
    <w:name w:val="n"/>
    <w:basedOn w:val="DefaultParagraphFont"/>
    <w:rsid w:val="00896549"/>
  </w:style>
  <w:style w:type="character" w:customStyle="1" w:styleId="o">
    <w:name w:val="o"/>
    <w:basedOn w:val="DefaultParagraphFont"/>
    <w:rsid w:val="00886C04"/>
  </w:style>
  <w:style w:type="character" w:customStyle="1" w:styleId="p">
    <w:name w:val="p"/>
    <w:basedOn w:val="DefaultParagraphFont"/>
    <w:rsid w:val="00886C04"/>
  </w:style>
  <w:style w:type="character" w:customStyle="1" w:styleId="mi">
    <w:name w:val="mi"/>
    <w:basedOn w:val="DefaultParagraphFont"/>
    <w:rsid w:val="00886C04"/>
  </w:style>
  <w:style w:type="character" w:customStyle="1" w:styleId="nb">
    <w:name w:val="nb"/>
    <w:basedOn w:val="DefaultParagraphFont"/>
    <w:rsid w:val="00886C04"/>
  </w:style>
  <w:style w:type="character" w:customStyle="1" w:styleId="s1">
    <w:name w:val="s1"/>
    <w:basedOn w:val="DefaultParagraphFont"/>
    <w:rsid w:val="00886C04"/>
  </w:style>
  <w:style w:type="character" w:customStyle="1" w:styleId="kc">
    <w:name w:val="kc"/>
    <w:basedOn w:val="DefaultParagraphFont"/>
    <w:rsid w:val="00D64020"/>
  </w:style>
  <w:style w:type="character" w:customStyle="1" w:styleId="nf">
    <w:name w:val="nf"/>
    <w:basedOn w:val="DefaultParagraphFont"/>
    <w:rsid w:val="00D64020"/>
  </w:style>
  <w:style w:type="character" w:customStyle="1" w:styleId="ow">
    <w:name w:val="ow"/>
    <w:basedOn w:val="DefaultParagraphFont"/>
    <w:rsid w:val="00D64020"/>
  </w:style>
  <w:style w:type="character" w:customStyle="1" w:styleId="s2">
    <w:name w:val="s2"/>
    <w:basedOn w:val="DefaultParagraphFont"/>
    <w:rsid w:val="00D64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d%20amaan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</TotalTime>
  <Pages>15</Pages>
  <Words>2205</Words>
  <Characters>12569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amaan</dc:creator>
  <cp:keywords/>
  <dc:description/>
  <cp:lastModifiedBy>md amaan</cp:lastModifiedBy>
  <cp:revision>2</cp:revision>
  <cp:lastPrinted>2023-10-19T00:46:00Z</cp:lastPrinted>
  <dcterms:created xsi:type="dcterms:W3CDTF">2023-10-19T11:14:00Z</dcterms:created>
  <dcterms:modified xsi:type="dcterms:W3CDTF">2023-10-19T11:14:00Z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